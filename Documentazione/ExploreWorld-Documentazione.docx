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777A5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AD75DD2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35D1DB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0FC07B07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 w:rsidR="00014EC5">
              <w:rPr>
                <w:rFonts w:ascii="Arial" w:hAnsi="Arial"/>
                <w:b/>
              </w:rPr>
              <w:t>Progetto di Fondamenti d’Intelligenza Artificiale</w:t>
            </w:r>
          </w:p>
          <w:p w14:paraId="663C856C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7337161B" w14:textId="77777777" w:rsidR="008B36D5" w:rsidRDefault="008B36D5"/>
    <w:p w14:paraId="2357FB54" w14:textId="77777777" w:rsidR="008B36D5" w:rsidRDefault="008B36D5"/>
    <w:p w14:paraId="01518030" w14:textId="77777777" w:rsidR="008B36D5" w:rsidRDefault="008B36D5"/>
    <w:p w14:paraId="2EAF6D88" w14:textId="77777777" w:rsidR="008B36D5" w:rsidRDefault="008B36D5"/>
    <w:p w14:paraId="1B09C7D0" w14:textId="30B430F7" w:rsidR="001765AE" w:rsidRDefault="00665C9A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ExploreWorld</w:t>
      </w:r>
      <w:r w:rsidR="008B36D5">
        <w:rPr>
          <w:rFonts w:ascii="Arial" w:hAnsi="Arial"/>
          <w:b/>
          <w:sz w:val="36"/>
        </w:rPr>
        <w:br/>
      </w:r>
      <w:r w:rsidR="008B36D5">
        <w:rPr>
          <w:rFonts w:ascii="Arial" w:hAnsi="Arial"/>
          <w:b/>
          <w:sz w:val="36"/>
        </w:rPr>
        <w:br/>
      </w:r>
    </w:p>
    <w:p w14:paraId="61432787" w14:textId="0BC7427C" w:rsidR="00D15F88" w:rsidRDefault="00627E2F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anchor distT="0" distB="0" distL="114300" distR="114300" simplePos="0" relativeHeight="251658240" behindDoc="0" locked="0" layoutInCell="1" allowOverlap="1" wp14:anchorId="4615A1D0" wp14:editId="33BF3B63">
            <wp:simplePos x="0" y="0"/>
            <wp:positionH relativeFrom="margin">
              <wp:align>center</wp:align>
            </wp:positionH>
            <wp:positionV relativeFrom="paragraph">
              <wp:posOffset>94969</wp:posOffset>
            </wp:positionV>
            <wp:extent cx="4646295" cy="2827655"/>
            <wp:effectExtent l="19050" t="0" r="20955" b="810895"/>
            <wp:wrapSquare wrapText="bothSides"/>
            <wp:docPr id="71511106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28276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5AE">
        <w:rPr>
          <w:rFonts w:ascii="Arial" w:hAnsi="Arial"/>
          <w:b/>
          <w:sz w:val="36"/>
        </w:rPr>
        <w:br/>
      </w:r>
    </w:p>
    <w:p w14:paraId="685047A3" w14:textId="16CCA27E" w:rsidR="001B500F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14:paraId="6AD9156C" w14:textId="1516DB93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1D6AAD06" w14:textId="06BF7BB2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207C7EDF" w14:textId="3120F17F" w:rsidR="001765AE" w:rsidRDefault="001765AE" w:rsidP="001765AE">
      <w:pPr>
        <w:rPr>
          <w:b/>
          <w:color w:val="FF0000"/>
          <w:sz w:val="28"/>
          <w:szCs w:val="28"/>
        </w:rPr>
      </w:pPr>
    </w:p>
    <w:p w14:paraId="631BF39F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425E06F5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2C3DC9EF" w14:textId="77777777" w:rsidR="00665C9A" w:rsidRDefault="00665C9A" w:rsidP="00014EC5"/>
    <w:p w14:paraId="5978A300" w14:textId="77777777" w:rsidR="00665C9A" w:rsidRDefault="00665C9A">
      <w:pPr>
        <w:jc w:val="center"/>
      </w:pPr>
    </w:p>
    <w:p w14:paraId="0412144A" w14:textId="77777777" w:rsidR="00665C9A" w:rsidRDefault="00665C9A">
      <w:pPr>
        <w:jc w:val="center"/>
      </w:pPr>
    </w:p>
    <w:p w14:paraId="44A113D4" w14:textId="77777777" w:rsidR="00665C9A" w:rsidRDefault="00665C9A">
      <w:pPr>
        <w:jc w:val="center"/>
      </w:pPr>
    </w:p>
    <w:p w14:paraId="728287A6" w14:textId="77777777" w:rsidR="00014EC5" w:rsidRDefault="00014EC5">
      <w:pPr>
        <w:jc w:val="center"/>
      </w:pPr>
    </w:p>
    <w:p w14:paraId="149AF121" w14:textId="77777777" w:rsidR="00014EC5" w:rsidRDefault="00014EC5">
      <w:pPr>
        <w:jc w:val="center"/>
      </w:pPr>
    </w:p>
    <w:p w14:paraId="1721425A" w14:textId="77777777" w:rsidR="00014EC5" w:rsidRDefault="00014EC5">
      <w:pPr>
        <w:jc w:val="center"/>
      </w:pPr>
    </w:p>
    <w:p w14:paraId="71FB357C" w14:textId="77777777" w:rsidR="00014EC5" w:rsidRDefault="00014EC5">
      <w:pPr>
        <w:jc w:val="center"/>
      </w:pPr>
    </w:p>
    <w:p w14:paraId="4D3FB821" w14:textId="77777777" w:rsidR="00014EC5" w:rsidRDefault="00014EC5">
      <w:pPr>
        <w:jc w:val="center"/>
      </w:pPr>
    </w:p>
    <w:p w14:paraId="20879AFD" w14:textId="77777777" w:rsidR="00014EC5" w:rsidRDefault="00014EC5">
      <w:pPr>
        <w:jc w:val="center"/>
      </w:pPr>
    </w:p>
    <w:p w14:paraId="0D519CF4" w14:textId="77777777" w:rsidR="008B36D5" w:rsidRDefault="008B36D5">
      <w:pPr>
        <w:jc w:val="center"/>
      </w:pPr>
    </w:p>
    <w:p w14:paraId="639285E5" w14:textId="77777777" w:rsidR="00627E2F" w:rsidRDefault="00627E2F">
      <w:pPr>
        <w:jc w:val="center"/>
      </w:pPr>
    </w:p>
    <w:p w14:paraId="153D7D7F" w14:textId="77777777" w:rsidR="00627E2F" w:rsidRDefault="00627E2F">
      <w:pPr>
        <w:jc w:val="center"/>
      </w:pPr>
    </w:p>
    <w:p w14:paraId="0430A7DA" w14:textId="77777777" w:rsidR="00627E2F" w:rsidRDefault="00627E2F">
      <w:pPr>
        <w:jc w:val="center"/>
      </w:pPr>
    </w:p>
    <w:p w14:paraId="0EFEE33B" w14:textId="77777777" w:rsidR="00665C9A" w:rsidRDefault="00665C9A" w:rsidP="00665C9A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65C9A" w14:paraId="6633794F" w14:textId="77777777" w:rsidTr="00DA168C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36016D0" w14:textId="77777777" w:rsidR="00665C9A" w:rsidRDefault="00665C9A" w:rsidP="00DA168C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58153B" w14:textId="77777777" w:rsidR="00665C9A" w:rsidRDefault="00665C9A" w:rsidP="00DA168C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665C9A" w14:paraId="3B75C09C" w14:textId="77777777" w:rsidTr="00DA168C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FC1B5B9" w14:textId="77777777" w:rsidR="00665C9A" w:rsidRDefault="00665C9A" w:rsidP="00DA168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Alfieri Riccardo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56554DF" w14:textId="77777777" w:rsidR="00665C9A" w:rsidRDefault="00665C9A" w:rsidP="00DA168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05121 16533</w:t>
            </w:r>
          </w:p>
        </w:tc>
      </w:tr>
      <w:tr w:rsidR="00665C9A" w:rsidRPr="0046342D" w14:paraId="5D48018D" w14:textId="77777777" w:rsidTr="00DA168C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F6AF318" w14:textId="77777777" w:rsidR="00665C9A" w:rsidRDefault="00665C9A" w:rsidP="00DA168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Mascolo Francesco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FCB211" w14:textId="0653CBBA" w:rsidR="00665C9A" w:rsidRDefault="00665C9A" w:rsidP="00DA168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</w:t>
            </w:r>
            <w:r w:rsidR="0047228A">
              <w:rPr>
                <w:sz w:val="20"/>
              </w:rPr>
              <w:t xml:space="preserve"> 17352</w:t>
            </w:r>
          </w:p>
        </w:tc>
      </w:tr>
    </w:tbl>
    <w:p w14:paraId="2E707416" w14:textId="77777777" w:rsidR="00B51734" w:rsidRDefault="00B51734" w:rsidP="00665C9A">
      <w:pPr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2B223F1E" w14:textId="092B1FEA" w:rsidR="00627E2F" w:rsidRPr="00CB010C" w:rsidRDefault="00627E2F" w:rsidP="00CB010C">
      <w:pPr>
        <w:pStyle w:val="Intestazioneindice"/>
        <w:rPr>
          <w:sz w:val="28"/>
          <w:szCs w:val="28"/>
          <w:lang w:val="en-GB"/>
        </w:rPr>
        <w:sectPr w:rsidR="00627E2F" w:rsidRPr="00CB010C" w:rsidSect="001765A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 w:rsidRPr="00627E2F">
        <w:rPr>
          <w:lang w:val="en-GB"/>
        </w:rPr>
        <w:t>Link repository GitHub:</w:t>
      </w:r>
      <w:r w:rsidRPr="00627E2F">
        <w:rPr>
          <w:lang w:val="en-GB"/>
        </w:rPr>
        <w:br/>
      </w:r>
      <w:r w:rsidRPr="00627E2F">
        <w:rPr>
          <w:sz w:val="28"/>
          <w:szCs w:val="28"/>
          <w:lang w:val="en-GB"/>
        </w:rPr>
        <w:t>https://github.com/Riccardoalfieri2003/ExploreWorld</w:t>
      </w:r>
    </w:p>
    <w:p w14:paraId="1C96F53B" w14:textId="5ADDC714" w:rsidR="00D154C9" w:rsidRPr="00D154C9" w:rsidRDefault="00D154C9" w:rsidP="00D154C9">
      <w:pPr>
        <w:rPr>
          <w:lang w:val="en-GB"/>
        </w:rPr>
      </w:pPr>
      <w:r>
        <w:rPr>
          <w:lang w:val="en-GB"/>
        </w:rPr>
        <w:lastRenderedPageBreak/>
        <w:br/>
      </w:r>
    </w:p>
    <w:sdt>
      <w:sdtPr>
        <w:rPr>
          <w:rFonts w:ascii="Times New Roman" w:eastAsia="Lucida Sans Unicode" w:hAnsi="Times New Roman" w:cs="Times New Roman"/>
          <w:color w:val="auto"/>
          <w:kern w:val="1"/>
          <w:sz w:val="24"/>
          <w:szCs w:val="24"/>
        </w:rPr>
        <w:id w:val="-1539957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4AAB01" w14:textId="61D5B5E0" w:rsidR="00D154C9" w:rsidRDefault="00D154C9">
          <w:pPr>
            <w:pStyle w:val="Titolosommario"/>
          </w:pPr>
          <w:r>
            <w:t>Sommario</w:t>
          </w:r>
        </w:p>
        <w:p w14:paraId="508B5FF9" w14:textId="35463131" w:rsidR="00D154C9" w:rsidRDefault="00D154C9">
          <w:pPr>
            <w:pStyle w:val="Somma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47108" w:history="1">
            <w:r w:rsidRPr="00752196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C248" w14:textId="51FAA381" w:rsidR="00D154C9" w:rsidRDefault="00D154C9">
          <w:pPr>
            <w:pStyle w:val="Somma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09" w:history="1">
            <w:r w:rsidRPr="00752196">
              <w:rPr>
                <w:rStyle w:val="Collegamentoipertestuale"/>
                <w:noProof/>
              </w:rPr>
              <w:t>Interfaccia e funzionamento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EA11" w14:textId="441501CF" w:rsidR="00D154C9" w:rsidRDefault="00D154C9">
          <w:pPr>
            <w:pStyle w:val="Somma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0" w:history="1">
            <w:r w:rsidRPr="00752196">
              <w:rPr>
                <w:rStyle w:val="Collegamentoipertestuale"/>
                <w:noProof/>
              </w:rPr>
              <w:t>Struttura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8AEF" w14:textId="335E7147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1" w:history="1">
            <w:r w:rsidRPr="00752196">
              <w:rPr>
                <w:rStyle w:val="Collegamentoipertestual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0B6EF" w14:textId="4CCF3A86" w:rsidR="00D154C9" w:rsidRDefault="00D154C9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2" w:history="1">
            <w:r w:rsidRPr="00752196">
              <w:rPr>
                <w:rStyle w:val="Collegamentoipertestuale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Datasets immagini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CCEF" w14:textId="6BE080C3" w:rsidR="00D154C9" w:rsidRDefault="00D154C9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3" w:history="1">
            <w:r w:rsidRPr="00752196">
              <w:rPr>
                <w:rStyle w:val="Collegamentoipertestuale"/>
                <w:noProof/>
                <w:lang w:val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  <w:lang w:val="en-US"/>
              </w:rPr>
              <w:t>Dataset Post Instagram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0CC10" w14:textId="2D83450F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4" w:history="1">
            <w:r w:rsidRPr="00752196">
              <w:rPr>
                <w:rStyle w:val="Collegamentoipertestual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GoogleScraper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1301E" w14:textId="4AA5F496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5" w:history="1">
            <w:r w:rsidRPr="00752196">
              <w:rPr>
                <w:rStyle w:val="Collegamentoipertestuale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InstagramScraper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D27B" w14:textId="62450D25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6" w:history="1">
            <w:r w:rsidRPr="00752196">
              <w:rPr>
                <w:rStyle w:val="Collegamentoipertestuale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86FC" w14:textId="044382EC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7" w:history="1">
            <w:r w:rsidRPr="00752196">
              <w:rPr>
                <w:rStyle w:val="Collegamentoipertestuale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Interfaccia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4445" w14:textId="4DDAF378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8" w:history="1">
            <w:r w:rsidRPr="00752196">
              <w:rPr>
                <w:rStyle w:val="Collegamentoipertestuale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CD2EB" w14:textId="1A7B544E" w:rsidR="00D154C9" w:rsidRDefault="00D154C9">
          <w:pPr>
            <w:pStyle w:val="Somma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9" w:history="1">
            <w:r w:rsidRPr="00752196">
              <w:rPr>
                <w:rStyle w:val="Collegamentoipertestuale"/>
                <w:noProof/>
              </w:rPr>
              <w:t>Relazioni col modello Crisp-DM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25A5" w14:textId="632D745B" w:rsidR="00D154C9" w:rsidRDefault="00D154C9">
          <w:r>
            <w:rPr>
              <w:b/>
              <w:bCs/>
            </w:rPr>
            <w:fldChar w:fldCharType="end"/>
          </w:r>
        </w:p>
      </w:sdtContent>
    </w:sdt>
    <w:p w14:paraId="5BDC348B" w14:textId="57ACD5E7" w:rsidR="00D154C9" w:rsidRPr="00D154C9" w:rsidRDefault="00D154C9" w:rsidP="00D154C9">
      <w:pPr>
        <w:rPr>
          <w:lang w:val="en-GB"/>
        </w:rPr>
        <w:sectPr w:rsidR="00D154C9" w:rsidRPr="00D154C9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>
        <w:rPr>
          <w:lang w:val="en-GB"/>
        </w:rPr>
        <w:br/>
      </w:r>
      <w:r>
        <w:rPr>
          <w:lang w:val="en-GB"/>
        </w:rPr>
        <w:br/>
      </w:r>
    </w:p>
    <w:p w14:paraId="29D89FC0" w14:textId="77777777" w:rsidR="00971341" w:rsidRDefault="00971341" w:rsidP="00971341">
      <w:pPr>
        <w:pStyle w:val="Titolo1"/>
      </w:pPr>
      <w:bookmarkStart w:id="0" w:name="_Toc187447108"/>
      <w:r w:rsidRPr="00971341">
        <w:lastRenderedPageBreak/>
        <w:t>Introduzione</w:t>
      </w:r>
      <w:bookmarkEnd w:id="0"/>
    </w:p>
    <w:p w14:paraId="767547C3" w14:textId="77777777" w:rsidR="00C108E9" w:rsidRPr="00C108E9" w:rsidRDefault="00C108E9" w:rsidP="00C108E9"/>
    <w:p w14:paraId="0C4EFAD4" w14:textId="77777777" w:rsidR="0058608A" w:rsidRDefault="0058608A" w:rsidP="00971341">
      <w:r>
        <w:t xml:space="preserve">Quante persone vorrebbero viaggiare? Quante di queste persone effettivamente viaggiano? Quante di queste viaggiano l’intero pianeta? Secondo gli studi e analisi di NBC </w:t>
      </w:r>
      <w:proofErr w:type="spellStart"/>
      <w:r>
        <w:t>Bay</w:t>
      </w:r>
      <w:proofErr w:type="spellEnd"/>
      <w:r>
        <w:t xml:space="preserve"> Area, all’incirca solo 400 persone nella storia hanno visitato tutti gli Stati del mondo.</w:t>
      </w:r>
    </w:p>
    <w:p w14:paraId="4CF95B93" w14:textId="77777777" w:rsidR="0058608A" w:rsidRDefault="0058608A" w:rsidP="00971341"/>
    <w:p w14:paraId="153AF7F6" w14:textId="77777777" w:rsidR="00EF338D" w:rsidRDefault="0058608A" w:rsidP="00971341">
      <w:r>
        <w:t>Da un punto di vista tecnico, la</w:t>
      </w:r>
      <w:r w:rsidR="00EF338D">
        <w:t xml:space="preserve"> superficie complessiva della Terra è di </w:t>
      </w:r>
      <w:r w:rsidR="00EF338D" w:rsidRPr="00EF338D">
        <w:t>509 600 000</w:t>
      </w:r>
      <w:r w:rsidR="00EF338D">
        <w:t xml:space="preserve"> km</w:t>
      </w:r>
      <w:r w:rsidR="00EF338D" w:rsidRPr="00EF338D">
        <w:rPr>
          <w:vertAlign w:val="superscript"/>
        </w:rPr>
        <w:t>2</w:t>
      </w:r>
      <w:r w:rsidR="00EF338D">
        <w:t>.</w:t>
      </w:r>
    </w:p>
    <w:p w14:paraId="12475EE1" w14:textId="77777777" w:rsidR="0058608A" w:rsidRDefault="00EF338D" w:rsidP="00971341">
      <w:r>
        <w:t xml:space="preserve">Volendo effettuare una separazione, la superficie “calpestabile” è di </w:t>
      </w:r>
      <w:r w:rsidRPr="00EF338D">
        <w:t>148 326 000 km</w:t>
      </w:r>
      <w:r w:rsidRPr="00EF338D">
        <w:rPr>
          <w:vertAlign w:val="superscript"/>
        </w:rPr>
        <w:t>2</w:t>
      </w:r>
      <w:r>
        <w:t xml:space="preserve">, mentre la superficie ricoperta da acqua è di </w:t>
      </w:r>
      <w:r w:rsidRPr="00EF338D">
        <w:t>361 740 000 km</w:t>
      </w:r>
      <w:r w:rsidRPr="00EF338D">
        <w:rPr>
          <w:vertAlign w:val="superscript"/>
        </w:rPr>
        <w:t>2</w:t>
      </w:r>
      <w:r>
        <w:t>.</w:t>
      </w:r>
    </w:p>
    <w:p w14:paraId="570F8E4A" w14:textId="77777777" w:rsidR="00EF338D" w:rsidRDefault="00EF338D" w:rsidP="00971341"/>
    <w:p w14:paraId="0AD2A1B3" w14:textId="77777777" w:rsidR="007C585C" w:rsidRDefault="00EF338D" w:rsidP="00971341">
      <w:r>
        <w:t>Supponendo che una persona viva in media</w:t>
      </w:r>
      <w:r w:rsidR="007C585C">
        <w:t xml:space="preserve"> 80 anni, vorrebbe dire che per esplorare ogni angolo della terra emersa, si dovrebbe viaggiare ad una velocità di circa </w:t>
      </w:r>
      <w:r w:rsidR="00C108E9">
        <w:t>211.65</w:t>
      </w:r>
      <w:r w:rsidR="007C585C">
        <w:t xml:space="preserve"> k</w:t>
      </w:r>
      <w:r w:rsidR="00C108E9">
        <w:t>m</w:t>
      </w:r>
      <w:r w:rsidR="007C585C">
        <w:t>/h per tutta la vita (volendo attraversare anche solo uno dei chilometri quadrati in linea retta).</w:t>
      </w:r>
    </w:p>
    <w:p w14:paraId="4D920A52" w14:textId="77777777" w:rsidR="007C585C" w:rsidRDefault="007C585C" w:rsidP="00971341">
      <w:r>
        <w:t>Ovviamente ciò è impossibile.</w:t>
      </w:r>
    </w:p>
    <w:p w14:paraId="76A2D1C3" w14:textId="77777777" w:rsidR="007C585C" w:rsidRDefault="007C585C" w:rsidP="00971341"/>
    <w:p w14:paraId="5F562E35" w14:textId="77777777" w:rsidR="007C585C" w:rsidRDefault="007C585C" w:rsidP="00971341">
      <w:r>
        <w:t>Come risolvere il problema? Seguire la nostra pagina Instagram @ExploreWorld.</w:t>
      </w:r>
    </w:p>
    <w:p w14:paraId="08379793" w14:textId="77777777" w:rsidR="007C585C" w:rsidRDefault="007C585C" w:rsidP="00971341"/>
    <w:p w14:paraId="57BEA097" w14:textId="77777777" w:rsidR="007C585C" w:rsidRDefault="007C585C" w:rsidP="00971341">
      <w:r>
        <w:t>ExploreWorld nasce per diversi motivi:</w:t>
      </w:r>
    </w:p>
    <w:p w14:paraId="4723B7EB" w14:textId="77777777" w:rsidR="007C585C" w:rsidRDefault="007C585C" w:rsidP="007C585C">
      <w:pPr>
        <w:numPr>
          <w:ilvl w:val="0"/>
          <w:numId w:val="14"/>
        </w:numPr>
      </w:pPr>
      <w:r>
        <w:t>Condividere con altre persone luoghi che abbiamo visitato</w:t>
      </w:r>
    </w:p>
    <w:p w14:paraId="40537DE6" w14:textId="77777777" w:rsidR="007C585C" w:rsidRDefault="007C585C" w:rsidP="007C585C">
      <w:pPr>
        <w:numPr>
          <w:ilvl w:val="0"/>
          <w:numId w:val="14"/>
        </w:numPr>
      </w:pPr>
      <w:r>
        <w:t>Far conoscere luoghi particolari e poco conosciuti ad altri utenti</w:t>
      </w:r>
    </w:p>
    <w:p w14:paraId="5E11BDFD" w14:textId="77777777" w:rsidR="007C585C" w:rsidRDefault="007C585C" w:rsidP="007C585C">
      <w:pPr>
        <w:numPr>
          <w:ilvl w:val="0"/>
          <w:numId w:val="14"/>
        </w:numPr>
      </w:pPr>
      <w:r>
        <w:t>Mettere sotto sfida la propria conoscenza a livello geografico</w:t>
      </w:r>
    </w:p>
    <w:p w14:paraId="69B28027" w14:textId="77777777" w:rsidR="00C108E9" w:rsidRDefault="00C108E9" w:rsidP="00C108E9"/>
    <w:p w14:paraId="7FEB51EC" w14:textId="77777777" w:rsidR="00C108E9" w:rsidRDefault="00C108E9" w:rsidP="00C108E9">
      <w:r>
        <w:t>L’obiettivo finale? Esplorare tutto il mondo.</w:t>
      </w:r>
    </w:p>
    <w:p w14:paraId="01B2D14F" w14:textId="77777777" w:rsidR="007C585C" w:rsidRDefault="007C585C" w:rsidP="007C585C"/>
    <w:p w14:paraId="44147FDE" w14:textId="77777777" w:rsidR="007C585C" w:rsidRDefault="007C585C" w:rsidP="007C585C">
      <w:r>
        <w:t>ExploreWorld è una piccola applicazione che permette di effettuare automaticamente i post su Instagram con poche istruzioni.</w:t>
      </w:r>
    </w:p>
    <w:p w14:paraId="617A3C05" w14:textId="77777777" w:rsidR="007C585C" w:rsidRDefault="007C585C" w:rsidP="007C585C">
      <w:r>
        <w:t xml:space="preserve">Una volta deciso il luogo, automaticamente vengono fornite delle foto, e una volta “setacciate” tramite l’intelligenza artificiale è possibile postarle su Instagram. </w:t>
      </w:r>
    </w:p>
    <w:p w14:paraId="295D6A87" w14:textId="6BE98B23" w:rsidR="007C585C" w:rsidRDefault="007C585C" w:rsidP="007C585C">
      <w:r>
        <w:t xml:space="preserve">Inoltre, per assicurarci che il nostro post raggiunga più persone possibili, è possibile anche avere una stima sul numero di like che il post potrebbe </w:t>
      </w:r>
      <w:r w:rsidR="0047228A">
        <w:t>ottenere</w:t>
      </w:r>
      <w:r>
        <w:t>.</w:t>
      </w:r>
    </w:p>
    <w:p w14:paraId="7FCC874B" w14:textId="77777777" w:rsidR="0058608A" w:rsidRDefault="0058608A" w:rsidP="00971341"/>
    <w:p w14:paraId="646F48AC" w14:textId="77777777" w:rsidR="0058608A" w:rsidRDefault="0058608A" w:rsidP="00971341">
      <w:r>
        <w:t xml:space="preserve">Link all’articolo di NBC </w:t>
      </w:r>
      <w:proofErr w:type="spellStart"/>
      <w:r>
        <w:t>Bay</w:t>
      </w:r>
      <w:proofErr w:type="spellEnd"/>
      <w:r>
        <w:t xml:space="preserve"> Area:</w:t>
      </w:r>
    </w:p>
    <w:p w14:paraId="1C43D537" w14:textId="77777777" w:rsidR="00971341" w:rsidRDefault="00C108E9" w:rsidP="00971341">
      <w:hyperlink r:id="rId15" w:anchor=":~:text=Although%20there%20is%20no%20official,have%20gone%20into%20outer%20space" w:history="1">
        <w:r w:rsidRPr="00A566D9">
          <w:rPr>
            <w:rStyle w:val="Collegamentoipertestuale"/>
          </w:rPr>
          <w:t>https://www.nbcbayarea.com/news/local/bay-area-proud/193-countries-san-jose-2nd-grade-teacher-becomes-rare-traveler-to-visit-every-country-in-the-world/3521511/#:~:text=Although%20there%20is%20no%20official,have%20gone%20into%20outer%20space</w:t>
        </w:r>
      </w:hyperlink>
      <w:r w:rsidR="0058608A" w:rsidRPr="0058608A">
        <w:t>.</w:t>
      </w:r>
    </w:p>
    <w:p w14:paraId="71575394" w14:textId="77777777" w:rsidR="00C108E9" w:rsidRDefault="00C108E9" w:rsidP="00971341"/>
    <w:p w14:paraId="3E2E423C" w14:textId="77777777" w:rsidR="00C108E9" w:rsidRDefault="00C108E9" w:rsidP="00971341"/>
    <w:p w14:paraId="0FAFE02D" w14:textId="77777777" w:rsidR="00C108E9" w:rsidRDefault="00C108E9" w:rsidP="00971341"/>
    <w:p w14:paraId="6937D2CC" w14:textId="77777777" w:rsidR="00C108E9" w:rsidRDefault="00C108E9" w:rsidP="00971341"/>
    <w:p w14:paraId="1D9EBBA5" w14:textId="77777777" w:rsidR="00C108E9" w:rsidRDefault="00C108E9" w:rsidP="00971341"/>
    <w:p w14:paraId="6D91731E" w14:textId="77777777" w:rsidR="00C108E9" w:rsidRDefault="00C108E9" w:rsidP="00971341"/>
    <w:p w14:paraId="21789A4E" w14:textId="77777777" w:rsidR="00CB010C" w:rsidRDefault="00CB010C" w:rsidP="00971341"/>
    <w:p w14:paraId="4E24A44C" w14:textId="77777777" w:rsidR="00CB010C" w:rsidRDefault="00CB010C" w:rsidP="00971341"/>
    <w:p w14:paraId="7FFA3F5B" w14:textId="77777777" w:rsidR="00971341" w:rsidRDefault="00971341" w:rsidP="00971341"/>
    <w:p w14:paraId="3E5D70D5" w14:textId="77777777" w:rsidR="00971341" w:rsidRDefault="00971341" w:rsidP="00971341"/>
    <w:p w14:paraId="792F9510" w14:textId="75077BDC" w:rsidR="00971341" w:rsidRDefault="00971341" w:rsidP="00725809">
      <w:pPr>
        <w:pStyle w:val="Titolo1"/>
      </w:pPr>
      <w:bookmarkStart w:id="1" w:name="_Toc187447109"/>
      <w:r w:rsidRPr="00676661">
        <w:lastRenderedPageBreak/>
        <w:t>Interfaccia e funzionamento</w:t>
      </w:r>
      <w:bookmarkEnd w:id="1"/>
      <w:r w:rsidR="00CB010C">
        <w:br/>
      </w:r>
      <w:r w:rsidR="00725809">
        <w:rPr>
          <w:noProof/>
        </w:rPr>
        <w:drawing>
          <wp:inline distT="0" distB="0" distL="0" distR="0" wp14:anchorId="5360DA0D" wp14:editId="300CA5CA">
            <wp:extent cx="6119495" cy="3312795"/>
            <wp:effectExtent l="0" t="0" r="0" b="1905"/>
            <wp:docPr id="6158796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79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809">
        <w:br/>
      </w:r>
      <w:r w:rsidR="00CB010C">
        <w:br/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t>I</w:t>
      </w:r>
      <w:r w:rsidR="00CB010C" w:rsidRPr="00CB010C">
        <w:rPr>
          <w:rFonts w:ascii="Times New Roman" w:hAnsi="Times New Roman"/>
          <w:b w:val="0"/>
          <w:bCs w:val="0"/>
          <w:sz w:val="24"/>
          <w:szCs w:val="24"/>
        </w:rPr>
        <w:t>l luogo che si desidera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t xml:space="preserve"> si deve inserire all’interno della barra di ricerca e successivamente si preme la lente di ingrandimento per ottenere le immagini. Una volta ottenute apparirà un simbolo di check.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>Per aggiungere le foto successivamente postate si deve premere sul simbolo “+”, con un massimo di 5 foto. Per ogni foto si può scegliere fra le varie opzioni: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>-   Presenza di persone o non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>-   Tempo della giornata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>-   Presenza di Mare/Montagna/Città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 xml:space="preserve">Nella parte sottostante è presente un’area di testo per aggiungere la descrizione al post. </w:t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t>In modo da poter ottenere una stima dei like al post, è presente un pulsante che permette di effettuare tale azione. Per ottenere una stima più precisa è possibile inserire anche il numero di follower della propria pagina.</w:t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br/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br/>
        <w:t>Infine è presente il pulsante che permette la condivisione del post</w:t>
      </w:r>
      <w:r w:rsidR="005F48DB">
        <w:rPr>
          <w:rFonts w:ascii="Times New Roman" w:hAnsi="Times New Roman"/>
          <w:b w:val="0"/>
          <w:bCs w:val="0"/>
          <w:sz w:val="24"/>
          <w:szCs w:val="24"/>
        </w:rPr>
        <w:t>, sulla pagina Instagram @ExploreWorld,</w:t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t xml:space="preserve"> delle foto s</w:t>
      </w:r>
      <w:r w:rsidR="005F48DB">
        <w:rPr>
          <w:rFonts w:ascii="Times New Roman" w:hAnsi="Times New Roman"/>
          <w:b w:val="0"/>
          <w:bCs w:val="0"/>
          <w:sz w:val="24"/>
          <w:szCs w:val="24"/>
        </w:rPr>
        <w:t>elezionate</w:t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t xml:space="preserve"> con la descrizione inserita</w:t>
      </w:r>
      <w:r w:rsidR="005F48DB">
        <w:rPr>
          <w:rFonts w:ascii="Times New Roman" w:hAnsi="Times New Roman"/>
          <w:b w:val="0"/>
          <w:bCs w:val="0"/>
          <w:sz w:val="24"/>
          <w:szCs w:val="24"/>
        </w:rPr>
        <w:t>.</w:t>
      </w:r>
    </w:p>
    <w:p w14:paraId="31768D29" w14:textId="77777777" w:rsidR="00971341" w:rsidRDefault="00971341" w:rsidP="00971341">
      <w:pPr>
        <w:pStyle w:val="Titolo1"/>
      </w:pPr>
      <w:bookmarkStart w:id="2" w:name="_Toc187447110"/>
      <w:r>
        <w:t>Struttura del progetto</w:t>
      </w:r>
      <w:bookmarkEnd w:id="2"/>
    </w:p>
    <w:p w14:paraId="2C122B99" w14:textId="77777777" w:rsidR="00971341" w:rsidRDefault="00971341" w:rsidP="00971341"/>
    <w:p w14:paraId="501F4DEB" w14:textId="77777777" w:rsidR="00971341" w:rsidRDefault="00971341" w:rsidP="00971341">
      <w:r>
        <w:t>Il progetto è strutturato in divers</w:t>
      </w:r>
      <w:r w:rsidR="00523587">
        <w:t>e cartelle.</w:t>
      </w:r>
    </w:p>
    <w:p w14:paraId="5BFD1932" w14:textId="77777777" w:rsidR="00523587" w:rsidRDefault="00523587" w:rsidP="00971341"/>
    <w:p w14:paraId="17BC716D" w14:textId="77777777" w:rsidR="00523587" w:rsidRDefault="00523587" w:rsidP="00523587">
      <w:pPr>
        <w:pStyle w:val="Titolo2"/>
      </w:pPr>
      <w:bookmarkStart w:id="3" w:name="_Toc187447111"/>
      <w:r>
        <w:t>Datasets</w:t>
      </w:r>
      <w:bookmarkEnd w:id="3"/>
    </w:p>
    <w:p w14:paraId="33582968" w14:textId="77777777" w:rsidR="00523587" w:rsidRDefault="00523587" w:rsidP="00523587">
      <w:pPr>
        <w:ind w:left="360"/>
      </w:pPr>
    </w:p>
    <w:p w14:paraId="58394735" w14:textId="07E4F13E" w:rsidR="00523587" w:rsidRDefault="00523587" w:rsidP="00523587">
      <w:pPr>
        <w:ind w:left="360"/>
      </w:pPr>
      <w:r>
        <w:t>Il progetto ExploreWorld possiede due tipi di dataset: dataset di immagini per il riconoscimento di elementi e dataset contenente stringhe per il calcolo di like tramite informazioni di post Inst</w:t>
      </w:r>
      <w:r w:rsidR="00725809">
        <w:t>a</w:t>
      </w:r>
      <w:r>
        <w:t>gram.</w:t>
      </w:r>
    </w:p>
    <w:p w14:paraId="286DA096" w14:textId="77777777" w:rsidR="00523587" w:rsidRDefault="00523587" w:rsidP="00523587">
      <w:pPr>
        <w:ind w:left="360"/>
      </w:pPr>
    </w:p>
    <w:p w14:paraId="10B6564A" w14:textId="77777777" w:rsidR="00523587" w:rsidRDefault="00523587" w:rsidP="00523587">
      <w:pPr>
        <w:pStyle w:val="Titolo3"/>
      </w:pPr>
      <w:bookmarkStart w:id="4" w:name="_Toc187447112"/>
      <w:r>
        <w:t>Datasets immagini</w:t>
      </w:r>
      <w:bookmarkEnd w:id="4"/>
    </w:p>
    <w:p w14:paraId="3E190669" w14:textId="77777777" w:rsidR="00C568F1" w:rsidRPr="00C568F1" w:rsidRDefault="00C568F1" w:rsidP="00C568F1"/>
    <w:p w14:paraId="6117C674" w14:textId="77777777" w:rsidR="00C568F1" w:rsidRDefault="00523587" w:rsidP="00523587">
      <w:pPr>
        <w:ind w:left="709"/>
      </w:pPr>
      <w:r>
        <w:t xml:space="preserve">Ogni dataset di immagini </w:t>
      </w:r>
      <w:r w:rsidR="00C568F1">
        <w:t xml:space="preserve">è suddiviso in 2 sottocartelle: training e test. </w:t>
      </w:r>
    </w:p>
    <w:p w14:paraId="682547F3" w14:textId="77777777" w:rsidR="00C568F1" w:rsidRDefault="00C568F1" w:rsidP="00C568F1">
      <w:pPr>
        <w:ind w:left="709"/>
      </w:pPr>
      <w:r>
        <w:t xml:space="preserve">Per effettuare la suddivisione in queste 2 cartelle si è utilizzata una suddivisione 80-20 circa per tutti i dataset. </w:t>
      </w:r>
    </w:p>
    <w:p w14:paraId="7946201F" w14:textId="77777777" w:rsidR="00C568F1" w:rsidRDefault="00C568F1" w:rsidP="00523587">
      <w:pPr>
        <w:ind w:left="709"/>
      </w:pPr>
    </w:p>
    <w:p w14:paraId="124B4637" w14:textId="77777777" w:rsidR="00C568F1" w:rsidRPr="00C568F1" w:rsidRDefault="00C568F1" w:rsidP="00523587">
      <w:pPr>
        <w:ind w:left="709"/>
        <w:rPr>
          <w:b/>
          <w:bCs/>
        </w:rPr>
      </w:pPr>
      <w:r w:rsidRPr="00C568F1">
        <w:rPr>
          <w:b/>
          <w:bCs/>
        </w:rPr>
        <w:t>Dataset binari</w:t>
      </w:r>
    </w:p>
    <w:p w14:paraId="6CD176AE" w14:textId="77777777" w:rsidR="00523587" w:rsidRDefault="00C568F1" w:rsidP="00523587">
      <w:pPr>
        <w:ind w:left="709"/>
      </w:pPr>
      <w:r>
        <w:t>All’interno di ogni cartella sono presenti 2 gruppi di immagini: uno per far riconoscere l’elemento in questione, e il secondo non possiede tale elemento all’interno delle immagini.</w:t>
      </w:r>
    </w:p>
    <w:p w14:paraId="3AC2F516" w14:textId="77777777" w:rsidR="00C568F1" w:rsidRDefault="00C568F1" w:rsidP="00523587">
      <w:pPr>
        <w:ind w:left="709"/>
      </w:pPr>
    </w:p>
    <w:p w14:paraId="64411AD7" w14:textId="77777777" w:rsidR="00C568F1" w:rsidRPr="00C568F1" w:rsidRDefault="00C568F1" w:rsidP="00523587">
      <w:pPr>
        <w:ind w:left="709"/>
        <w:rPr>
          <w:b/>
          <w:bCs/>
        </w:rPr>
      </w:pPr>
      <w:r w:rsidRPr="00C568F1">
        <w:rPr>
          <w:b/>
          <w:bCs/>
        </w:rPr>
        <w:t xml:space="preserve">Dataset </w:t>
      </w:r>
      <w:proofErr w:type="spellStart"/>
      <w:r w:rsidRPr="00C568F1">
        <w:rPr>
          <w:b/>
          <w:bCs/>
        </w:rPr>
        <w:t>multiclasse</w:t>
      </w:r>
      <w:proofErr w:type="spellEnd"/>
    </w:p>
    <w:p w14:paraId="30AF9FBF" w14:textId="77777777" w:rsidR="00C568F1" w:rsidRDefault="00C568F1" w:rsidP="00523587">
      <w:pPr>
        <w:ind w:left="709"/>
      </w:pPr>
      <w:r>
        <w:t>All’interno di ogni cartella, a differenza della classificazione binaria, sono presenti un determinato numero di cartelle per quante sono le classi.</w:t>
      </w:r>
    </w:p>
    <w:p w14:paraId="5C901C9B" w14:textId="77777777" w:rsidR="00182D28" w:rsidRDefault="00182D28" w:rsidP="00523587">
      <w:pPr>
        <w:ind w:left="709"/>
      </w:pPr>
    </w:p>
    <w:p w14:paraId="1FA64552" w14:textId="77777777" w:rsidR="00182D28" w:rsidRDefault="00182D28" w:rsidP="00523587">
      <w:pPr>
        <w:ind w:left="709"/>
      </w:pPr>
      <w:r>
        <w:t>Tutte le immagini all’interno di questi dataset sono di dimensioni 244x244 px.</w:t>
      </w:r>
    </w:p>
    <w:p w14:paraId="48BE1A8E" w14:textId="77777777" w:rsidR="00523587" w:rsidRPr="00523587" w:rsidRDefault="00523587" w:rsidP="00523587"/>
    <w:p w14:paraId="400D832A" w14:textId="77777777" w:rsidR="00523587" w:rsidRDefault="00523587" w:rsidP="00523587">
      <w:pPr>
        <w:ind w:left="709"/>
      </w:pPr>
      <w:r>
        <w:t>L’obbiettivo principale di questi dataset è quello di riconoscere determinati elementi all’interno di foto.</w:t>
      </w:r>
    </w:p>
    <w:p w14:paraId="616DCA55" w14:textId="77777777" w:rsidR="00523587" w:rsidRDefault="00523587" w:rsidP="00523587">
      <w:pPr>
        <w:ind w:left="709"/>
      </w:pPr>
    </w:p>
    <w:p w14:paraId="4BF8042E" w14:textId="77777777" w:rsidR="00182D28" w:rsidRDefault="00182D28" w:rsidP="00523587">
      <w:pPr>
        <w:ind w:left="709"/>
        <w:rPr>
          <w:b/>
          <w:bCs/>
        </w:rPr>
      </w:pPr>
    </w:p>
    <w:p w14:paraId="04C548BC" w14:textId="77777777" w:rsidR="00523587" w:rsidRDefault="00523587" w:rsidP="00523587">
      <w:pPr>
        <w:ind w:left="709"/>
        <w:rPr>
          <w:b/>
          <w:bCs/>
        </w:rPr>
      </w:pPr>
      <w:proofErr w:type="spellStart"/>
      <w:r w:rsidRPr="00523587">
        <w:rPr>
          <w:b/>
          <w:bCs/>
        </w:rPr>
        <w:t>PhotoOrNotDataset</w:t>
      </w:r>
      <w:proofErr w:type="spellEnd"/>
    </w:p>
    <w:p w14:paraId="1F83F69E" w14:textId="77777777" w:rsidR="00182D28" w:rsidRPr="00182D28" w:rsidRDefault="00182D28" w:rsidP="00182D28">
      <w:pPr>
        <w:ind w:left="709"/>
      </w:pPr>
      <w:r>
        <w:t>Il primo step per il riconoscimento di elementi, è assicurarsi che un’immagine sia una foto.</w:t>
      </w:r>
    </w:p>
    <w:p w14:paraId="2498C638" w14:textId="77777777" w:rsidR="00C568F1" w:rsidRDefault="00C568F1" w:rsidP="00523587">
      <w:pPr>
        <w:ind w:left="709"/>
      </w:pPr>
      <w:r>
        <w:t xml:space="preserve">Sia all’interno della cartella test che </w:t>
      </w:r>
      <w:proofErr w:type="spellStart"/>
      <w:r>
        <w:t>train</w:t>
      </w:r>
      <w:proofErr w:type="spellEnd"/>
      <w:r>
        <w:t xml:space="preserve"> sono presenti due cartelle: </w:t>
      </w:r>
      <w:r>
        <w:br/>
        <w:t>0_photos</w:t>
      </w:r>
    </w:p>
    <w:p w14:paraId="13F91C60" w14:textId="77777777" w:rsidR="00C568F1" w:rsidRDefault="00C568F1" w:rsidP="00523587">
      <w:pPr>
        <w:ind w:left="709"/>
      </w:pPr>
      <w:r>
        <w:t>1_other</w:t>
      </w:r>
    </w:p>
    <w:p w14:paraId="56C25408" w14:textId="77777777" w:rsidR="00C568F1" w:rsidRDefault="00C568F1" w:rsidP="00523587">
      <w:pPr>
        <w:ind w:left="709"/>
      </w:pPr>
    </w:p>
    <w:p w14:paraId="781EA9D8" w14:textId="77777777" w:rsidR="00C568F1" w:rsidRDefault="00C568F1" w:rsidP="00523587">
      <w:pPr>
        <w:ind w:left="709"/>
      </w:pPr>
      <w:r>
        <w:t xml:space="preserve">Nella cartella 0_photos sono contenute immagini che rappresentano foto. Per ottenerle si è effettuato lo </w:t>
      </w:r>
      <w:proofErr w:type="spellStart"/>
      <w:r>
        <w:t>scraping</w:t>
      </w:r>
      <w:proofErr w:type="spellEnd"/>
      <w:r>
        <w:t xml:space="preserve"> di immagini </w:t>
      </w:r>
      <w:r w:rsidR="007543BB">
        <w:t>ricercando:</w:t>
      </w:r>
    </w:p>
    <w:p w14:paraId="4B66B5BC" w14:textId="77777777" w:rsidR="007543BB" w:rsidRPr="007543BB" w:rsidRDefault="007543BB" w:rsidP="007543BB">
      <w:pPr>
        <w:ind w:left="709"/>
        <w:rPr>
          <w:i/>
          <w:iCs/>
          <w:lang w:val="en-US"/>
        </w:rPr>
      </w:pPr>
      <w:r w:rsidRPr="007543BB">
        <w:rPr>
          <w:i/>
          <w:iCs/>
          <w:lang w:val="en-US"/>
        </w:rPr>
        <w:t xml:space="preserve">photos, </w:t>
      </w:r>
      <w:proofErr w:type="spellStart"/>
      <w:r w:rsidRPr="007543BB">
        <w:rPr>
          <w:i/>
          <w:iCs/>
          <w:lang w:val="en-US"/>
        </w:rPr>
        <w:t>aniaml</w:t>
      </w:r>
      <w:proofErr w:type="spellEnd"/>
      <w:r w:rsidRPr="007543BB">
        <w:rPr>
          <w:i/>
          <w:iCs/>
          <w:lang w:val="en-US"/>
        </w:rPr>
        <w:t xml:space="preserve"> photos, nature photos, people photos, New York, tropical cities </w:t>
      </w:r>
    </w:p>
    <w:p w14:paraId="3E56C749" w14:textId="77777777" w:rsidR="007543BB" w:rsidRDefault="007543BB" w:rsidP="007543BB">
      <w:pPr>
        <w:ind w:left="709"/>
      </w:pPr>
      <w:r w:rsidRPr="007543BB">
        <w:t>e utilizzando foto ricavate d</w:t>
      </w:r>
      <w:r>
        <w:t xml:space="preserve">allo </w:t>
      </w:r>
      <w:proofErr w:type="spellStart"/>
      <w:r>
        <w:t>scraping</w:t>
      </w:r>
      <w:proofErr w:type="spellEnd"/>
      <w:r>
        <w:t xml:space="preserve"> per altri dataset</w:t>
      </w:r>
    </w:p>
    <w:p w14:paraId="22281B21" w14:textId="77777777" w:rsidR="007543BB" w:rsidRDefault="007543BB" w:rsidP="007543BB">
      <w:pPr>
        <w:ind w:left="709"/>
      </w:pPr>
    </w:p>
    <w:p w14:paraId="77A59222" w14:textId="77777777" w:rsidR="007543BB" w:rsidRDefault="007543BB" w:rsidP="007543BB">
      <w:pPr>
        <w:ind w:left="709"/>
      </w:pPr>
      <w:r>
        <w:t xml:space="preserve">Nella cartella 1_other sono contenute immagini relative principalmente a disegni, includendo disegni a colori, disegni in bianco e nero, mappe e grafici (che possono </w:t>
      </w:r>
      <w:proofErr w:type="spellStart"/>
      <w:r>
        <w:t>essre</w:t>
      </w:r>
      <w:proofErr w:type="spellEnd"/>
      <w:r>
        <w:t xml:space="preserve"> considerati dei disegni). È stata esclusa la categoria delle immagini CGI.</w:t>
      </w:r>
    </w:p>
    <w:p w14:paraId="25E417B1" w14:textId="77777777" w:rsidR="007543BB" w:rsidRDefault="007543BB" w:rsidP="007543BB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3A6DA629" w14:textId="77777777" w:rsidR="007543BB" w:rsidRPr="007543BB" w:rsidRDefault="007543BB" w:rsidP="007543BB">
      <w:pPr>
        <w:ind w:left="709"/>
        <w:rPr>
          <w:lang w:val="en-US"/>
        </w:rPr>
      </w:pPr>
      <w:r w:rsidRPr="007543BB">
        <w:rPr>
          <w:i/>
          <w:iCs/>
          <w:lang w:val="en-US"/>
        </w:rPr>
        <w:t xml:space="preserve">Drawings: </w:t>
      </w:r>
      <w:proofErr w:type="spellStart"/>
      <w:r w:rsidRPr="007543BB">
        <w:rPr>
          <w:i/>
          <w:iCs/>
          <w:lang w:val="en-US"/>
        </w:rPr>
        <w:t>drawimgs</w:t>
      </w:r>
      <w:proofErr w:type="spellEnd"/>
      <w:r w:rsidRPr="007543BB">
        <w:rPr>
          <w:i/>
          <w:iCs/>
          <w:lang w:val="en-US"/>
        </w:rPr>
        <w:t xml:space="preserve">, drawings color, </w:t>
      </w:r>
      <w:proofErr w:type="spellStart"/>
      <w:r w:rsidRPr="007543BB">
        <w:rPr>
          <w:i/>
          <w:iCs/>
          <w:lang w:val="en-US"/>
        </w:rPr>
        <w:t>disegni</w:t>
      </w:r>
      <w:proofErr w:type="spellEnd"/>
      <w:r w:rsidRPr="007543BB">
        <w:rPr>
          <w:i/>
          <w:iCs/>
          <w:lang w:val="en-US"/>
        </w:rPr>
        <w:t xml:space="preserve"> e </w:t>
      </w:r>
      <w:proofErr w:type="spellStart"/>
      <w:r w:rsidRPr="007543BB">
        <w:rPr>
          <w:i/>
          <w:iCs/>
          <w:lang w:val="en-US"/>
        </w:rPr>
        <w:t>disegni</w:t>
      </w:r>
      <w:proofErr w:type="spellEnd"/>
      <w:r w:rsidRPr="007543BB">
        <w:rPr>
          <w:i/>
          <w:iCs/>
          <w:lang w:val="en-US"/>
        </w:rPr>
        <w:t xml:space="preserve"> a </w:t>
      </w:r>
      <w:proofErr w:type="spellStart"/>
      <w:r w:rsidRPr="007543BB">
        <w:rPr>
          <w:i/>
          <w:iCs/>
          <w:lang w:val="en-US"/>
        </w:rPr>
        <w:t>colori</w:t>
      </w:r>
      <w:proofErr w:type="spellEnd"/>
      <w:r w:rsidRPr="007543BB">
        <w:rPr>
          <w:i/>
          <w:iCs/>
          <w:lang w:val="en-US"/>
        </w:rPr>
        <w:t>, black and white drawings</w:t>
      </w:r>
    </w:p>
    <w:p w14:paraId="1B8C49F7" w14:textId="77777777" w:rsidR="007543BB" w:rsidRPr="007543BB" w:rsidRDefault="007543BB" w:rsidP="007543BB">
      <w:pPr>
        <w:ind w:left="709"/>
        <w:rPr>
          <w:lang w:val="en-US"/>
        </w:rPr>
      </w:pPr>
      <w:r w:rsidRPr="007543BB">
        <w:rPr>
          <w:i/>
          <w:iCs/>
          <w:lang w:val="en-US"/>
        </w:rPr>
        <w:t>Maps: m</w:t>
      </w:r>
      <w:r>
        <w:rPr>
          <w:i/>
          <w:iCs/>
          <w:lang w:val="en-US"/>
        </w:rPr>
        <w:t>ap</w:t>
      </w:r>
      <w:r w:rsidRPr="007543BB">
        <w:rPr>
          <w:i/>
          <w:iCs/>
          <w:lang w:val="en-US"/>
        </w:rPr>
        <w:t>s, game maps</w:t>
      </w:r>
    </w:p>
    <w:p w14:paraId="6FFE3EC0" w14:textId="77777777" w:rsidR="007543BB" w:rsidRPr="00B754AA" w:rsidRDefault="007543BB" w:rsidP="007543BB">
      <w:pPr>
        <w:ind w:left="709"/>
        <w:rPr>
          <w:i/>
          <w:iCs/>
          <w:lang w:val="en-GB"/>
        </w:rPr>
      </w:pPr>
      <w:r w:rsidRPr="00B754AA">
        <w:rPr>
          <w:i/>
          <w:iCs/>
          <w:lang w:val="en-GB"/>
        </w:rPr>
        <w:t>Charts: charts</w:t>
      </w:r>
    </w:p>
    <w:p w14:paraId="07BA4A88" w14:textId="77777777" w:rsidR="007543BB" w:rsidRPr="00B754AA" w:rsidRDefault="007543BB" w:rsidP="007543BB">
      <w:pPr>
        <w:ind w:left="709"/>
        <w:rPr>
          <w:i/>
          <w:iCs/>
          <w:lang w:val="en-GB"/>
        </w:rPr>
      </w:pPr>
    </w:p>
    <w:p w14:paraId="10CA03C6" w14:textId="77777777" w:rsidR="007543BB" w:rsidRPr="00B754AA" w:rsidRDefault="007543BB" w:rsidP="007543BB">
      <w:pPr>
        <w:ind w:left="709"/>
        <w:rPr>
          <w:lang w:val="en-GB"/>
        </w:rPr>
      </w:pPr>
    </w:p>
    <w:p w14:paraId="30FF7788" w14:textId="77777777" w:rsidR="007543BB" w:rsidRPr="007543BB" w:rsidRDefault="007543BB" w:rsidP="007543BB">
      <w:pPr>
        <w:ind w:left="709"/>
        <w:rPr>
          <w:b/>
          <w:bCs/>
        </w:rPr>
      </w:pPr>
      <w:proofErr w:type="spellStart"/>
      <w:r w:rsidRPr="007543BB">
        <w:rPr>
          <w:b/>
          <w:bCs/>
        </w:rPr>
        <w:t>PeopleOrNotDataset</w:t>
      </w:r>
      <w:proofErr w:type="spellEnd"/>
    </w:p>
    <w:p w14:paraId="53996383" w14:textId="77777777" w:rsidR="007543BB" w:rsidRDefault="00665C9A" w:rsidP="007543BB">
      <w:pPr>
        <w:ind w:left="709"/>
      </w:pPr>
      <w:r>
        <w:t>All’interno di questo dataset sono presenti immagini per il riconoscimento di persone all’interno delle foto.</w:t>
      </w:r>
    </w:p>
    <w:p w14:paraId="3E8B80E4" w14:textId="77777777" w:rsidR="00665C9A" w:rsidRDefault="00665C9A" w:rsidP="00665C9A">
      <w:pPr>
        <w:ind w:left="709"/>
      </w:pPr>
      <w:r>
        <w:t xml:space="preserve">Sia all’interno della cartella test che </w:t>
      </w:r>
      <w:proofErr w:type="spellStart"/>
      <w:r>
        <w:t>train</w:t>
      </w:r>
      <w:proofErr w:type="spellEnd"/>
      <w:r>
        <w:t xml:space="preserve"> sono presenti due cartelle: </w:t>
      </w:r>
      <w:r>
        <w:br/>
        <w:t>0_noPeople</w:t>
      </w:r>
    </w:p>
    <w:p w14:paraId="08DC7EAD" w14:textId="77777777" w:rsidR="00665C9A" w:rsidRDefault="00665C9A" w:rsidP="00665C9A">
      <w:pPr>
        <w:ind w:left="709"/>
      </w:pPr>
      <w:r>
        <w:t>1_people</w:t>
      </w:r>
    </w:p>
    <w:p w14:paraId="0DF47024" w14:textId="77777777" w:rsidR="00665C9A" w:rsidRDefault="00665C9A" w:rsidP="00665C9A">
      <w:pPr>
        <w:ind w:left="709"/>
      </w:pPr>
    </w:p>
    <w:p w14:paraId="757EDEE1" w14:textId="77777777" w:rsidR="00182D28" w:rsidRDefault="00665C9A" w:rsidP="00182D28">
      <w:pPr>
        <w:ind w:left="709"/>
      </w:pPr>
      <w:r>
        <w:t xml:space="preserve">Questo dataset, oltre allo </w:t>
      </w:r>
      <w:proofErr w:type="spellStart"/>
      <w:r>
        <w:t>scraoing</w:t>
      </w:r>
      <w:proofErr w:type="spellEnd"/>
      <w:r>
        <w:t xml:space="preserve"> effettuato, è stato “sostenuto” da un dataset già esistente, ripreso da </w:t>
      </w:r>
      <w:proofErr w:type="spellStart"/>
      <w:r>
        <w:t>Kaggle</w:t>
      </w:r>
      <w:proofErr w:type="spellEnd"/>
      <w:r>
        <w:t xml:space="preserve"> al seguente link </w:t>
      </w:r>
      <w:hyperlink r:id="rId17" w:history="1">
        <w:r w:rsidR="00182D28" w:rsidRPr="00214672">
          <w:rPr>
            <w:rStyle w:val="Collegamentoipertestuale"/>
          </w:rPr>
          <w:t>https://www.kaggle.com/datasets/constantinwerner/human-detection-dataset</w:t>
        </w:r>
      </w:hyperlink>
    </w:p>
    <w:p w14:paraId="1F395AB9" w14:textId="77777777" w:rsidR="00665C9A" w:rsidRDefault="00665C9A" w:rsidP="00665C9A">
      <w:pPr>
        <w:ind w:left="709"/>
      </w:pPr>
    </w:p>
    <w:p w14:paraId="765A1DC8" w14:textId="77777777" w:rsidR="00665C9A" w:rsidRDefault="00665C9A" w:rsidP="00665C9A">
      <w:pPr>
        <w:ind w:left="709"/>
      </w:pPr>
      <w:r>
        <w:t>Nella cartella 0_noPeople sono contenute immagini</w:t>
      </w:r>
      <w:r w:rsidR="00182D28">
        <w:t xml:space="preserve"> che non contengono esseri umani, e che potrebbero ricondurre ad esseri umani (a causa del sottodimensionamento delle immagini)</w:t>
      </w:r>
      <w:r>
        <w:t xml:space="preserve">. 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7A3572CB" w14:textId="77777777" w:rsidR="00182D28" w:rsidRPr="00182D28" w:rsidRDefault="00182D28" w:rsidP="00182D28">
      <w:pPr>
        <w:ind w:left="709"/>
        <w:rPr>
          <w:i/>
          <w:iCs/>
          <w:lang w:val="en-US"/>
        </w:rPr>
      </w:pPr>
      <w:r w:rsidRPr="00182D28">
        <w:rPr>
          <w:i/>
          <w:iCs/>
          <w:lang w:val="en-US"/>
        </w:rPr>
        <w:t>nature photos</w:t>
      </w:r>
      <w:r>
        <w:rPr>
          <w:i/>
          <w:iCs/>
          <w:lang w:val="en-US"/>
        </w:rPr>
        <w:t>,</w:t>
      </w:r>
      <w:r w:rsidRPr="00182D28">
        <w:rPr>
          <w:i/>
          <w:iCs/>
          <w:lang w:val="en-US"/>
        </w:rPr>
        <w:t xml:space="preserve"> city photos</w:t>
      </w:r>
      <w:r>
        <w:rPr>
          <w:i/>
          <w:iCs/>
          <w:lang w:val="en-US"/>
        </w:rPr>
        <w:t xml:space="preserve">, </w:t>
      </w:r>
      <w:proofErr w:type="spellStart"/>
      <w:r w:rsidRPr="00182D28">
        <w:rPr>
          <w:i/>
          <w:iCs/>
          <w:lang w:val="en-US"/>
        </w:rPr>
        <w:t>aniaml</w:t>
      </w:r>
      <w:proofErr w:type="spellEnd"/>
      <w:r w:rsidRPr="00182D28">
        <w:rPr>
          <w:i/>
          <w:iCs/>
          <w:lang w:val="en-US"/>
        </w:rPr>
        <w:t xml:space="preserve"> photos</w:t>
      </w:r>
      <w:r>
        <w:rPr>
          <w:i/>
          <w:iCs/>
          <w:lang w:val="en-US"/>
        </w:rPr>
        <w:t>,</w:t>
      </w:r>
      <w:r w:rsidRPr="00182D28">
        <w:rPr>
          <w:i/>
          <w:iCs/>
          <w:lang w:val="en-US"/>
        </w:rPr>
        <w:t xml:space="preserve"> tree</w:t>
      </w:r>
      <w:r>
        <w:rPr>
          <w:i/>
          <w:iCs/>
          <w:lang w:val="en-US"/>
        </w:rPr>
        <w:t>s,</w:t>
      </w:r>
      <w:r w:rsidRPr="00182D28">
        <w:rPr>
          <w:i/>
          <w:iCs/>
          <w:lang w:val="en-US"/>
        </w:rPr>
        <w:t xml:space="preserve"> pillar</w:t>
      </w:r>
      <w:r>
        <w:rPr>
          <w:i/>
          <w:iCs/>
          <w:lang w:val="en-US"/>
        </w:rPr>
        <w:t>s,</w:t>
      </w:r>
      <w:r w:rsidRPr="00182D28">
        <w:rPr>
          <w:i/>
          <w:iCs/>
          <w:lang w:val="en-US"/>
        </w:rPr>
        <w:t xml:space="preserve"> tall vases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exotic trees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palm trees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observatories</w:t>
      </w:r>
    </w:p>
    <w:p w14:paraId="6F81E0BC" w14:textId="77777777" w:rsidR="00665C9A" w:rsidRPr="00182D28" w:rsidRDefault="00665C9A" w:rsidP="00182D28">
      <w:pPr>
        <w:rPr>
          <w:lang w:val="en-US"/>
        </w:rPr>
      </w:pPr>
    </w:p>
    <w:p w14:paraId="64978A66" w14:textId="77777777" w:rsidR="00787770" w:rsidRDefault="00182D28" w:rsidP="00182D28">
      <w:pPr>
        <w:ind w:left="709"/>
      </w:pPr>
      <w:r>
        <w:t xml:space="preserve">Nella cartella 1_people sono contenute immagini rappresentanti esseri umani, di diversa etnia, età e in posizioni diverse. </w:t>
      </w:r>
    </w:p>
    <w:p w14:paraId="24A55FDF" w14:textId="77777777" w:rsidR="00182D28" w:rsidRDefault="00182D28" w:rsidP="00182D28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775BA84E" w14:textId="77777777" w:rsidR="00182D28" w:rsidRDefault="00182D28" w:rsidP="00182D28">
      <w:pPr>
        <w:ind w:left="709"/>
        <w:rPr>
          <w:i/>
          <w:iCs/>
          <w:lang w:val="en-US"/>
        </w:rPr>
      </w:pPr>
      <w:r w:rsidRPr="00182D28">
        <w:rPr>
          <w:i/>
          <w:iCs/>
          <w:lang w:val="en-US"/>
        </w:rPr>
        <w:t>white people photo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black people photo</w:t>
      </w:r>
      <w:r>
        <w:rPr>
          <w:i/>
          <w:iCs/>
          <w:lang w:val="en-US"/>
        </w:rPr>
        <w:t xml:space="preserve">, </w:t>
      </w:r>
      <w:proofErr w:type="spellStart"/>
      <w:r w:rsidRPr="00182D28">
        <w:rPr>
          <w:i/>
          <w:iCs/>
          <w:lang w:val="en-US"/>
        </w:rPr>
        <w:t>indian</w:t>
      </w:r>
      <w:proofErr w:type="spellEnd"/>
      <w:r w:rsidRPr="00182D28">
        <w:rPr>
          <w:i/>
          <w:iCs/>
          <w:lang w:val="en-US"/>
        </w:rPr>
        <w:t xml:space="preserve"> people photo</w:t>
      </w:r>
      <w:r>
        <w:rPr>
          <w:i/>
          <w:iCs/>
          <w:lang w:val="en-US"/>
        </w:rPr>
        <w:t xml:space="preserve">, </w:t>
      </w:r>
      <w:proofErr w:type="spellStart"/>
      <w:r w:rsidRPr="00182D28">
        <w:rPr>
          <w:i/>
          <w:iCs/>
          <w:lang w:val="en-US"/>
        </w:rPr>
        <w:t>chinese</w:t>
      </w:r>
      <w:proofErr w:type="spellEnd"/>
      <w:r w:rsidRPr="00182D28">
        <w:rPr>
          <w:i/>
          <w:iCs/>
          <w:lang w:val="en-US"/>
        </w:rPr>
        <w:t xml:space="preserve"> people photo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people in the background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children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people from behind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side profile person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crowds</w:t>
      </w:r>
    </w:p>
    <w:p w14:paraId="12549E51" w14:textId="77777777" w:rsidR="00182D28" w:rsidRDefault="00182D28" w:rsidP="00182D28">
      <w:pPr>
        <w:ind w:left="709"/>
      </w:pPr>
      <w:r w:rsidRPr="007543BB">
        <w:t>e utilizzando foto ricavate d</w:t>
      </w:r>
      <w:r>
        <w:t xml:space="preserve">allo </w:t>
      </w:r>
      <w:proofErr w:type="spellStart"/>
      <w:r>
        <w:t>scraping</w:t>
      </w:r>
      <w:proofErr w:type="spellEnd"/>
      <w:r>
        <w:t xml:space="preserve"> per altri dataset</w:t>
      </w:r>
    </w:p>
    <w:p w14:paraId="534A4525" w14:textId="77777777" w:rsidR="00182D28" w:rsidRDefault="00182D28" w:rsidP="00182D28">
      <w:pPr>
        <w:ind w:left="709"/>
      </w:pPr>
    </w:p>
    <w:p w14:paraId="634B6D5D" w14:textId="77777777" w:rsidR="00182D28" w:rsidRDefault="00182D28" w:rsidP="00182D28">
      <w:pPr>
        <w:ind w:left="709"/>
      </w:pPr>
    </w:p>
    <w:p w14:paraId="5FAF6937" w14:textId="77777777" w:rsidR="00182D28" w:rsidRDefault="00182D28" w:rsidP="00182D28">
      <w:pPr>
        <w:ind w:left="709"/>
        <w:rPr>
          <w:b/>
          <w:bCs/>
        </w:rPr>
      </w:pPr>
      <w:proofErr w:type="spellStart"/>
      <w:r w:rsidRPr="00182D28">
        <w:rPr>
          <w:b/>
          <w:bCs/>
        </w:rPr>
        <w:t>TimeDataset</w:t>
      </w:r>
      <w:proofErr w:type="spellEnd"/>
    </w:p>
    <w:p w14:paraId="67645A6A" w14:textId="77777777" w:rsidR="00182D28" w:rsidRDefault="00182D28" w:rsidP="00182D28">
      <w:pPr>
        <w:ind w:left="709"/>
      </w:pPr>
      <w:r>
        <w:t xml:space="preserve">Dataset </w:t>
      </w:r>
      <w:proofErr w:type="spellStart"/>
      <w:r>
        <w:t>multiclasse</w:t>
      </w:r>
      <w:proofErr w:type="spellEnd"/>
      <w:r>
        <w:t xml:space="preserve"> utilizzato per il riconoscimento del periodo della giornata.</w:t>
      </w:r>
    </w:p>
    <w:p w14:paraId="0FED82E1" w14:textId="77777777" w:rsidR="00787770" w:rsidRDefault="00787770" w:rsidP="00182D28">
      <w:pPr>
        <w:ind w:left="709"/>
      </w:pPr>
      <w:r>
        <w:t>Le classi presenti: Giorno, Alba/Tramonto, Notte e Aurora boreale.</w:t>
      </w:r>
    </w:p>
    <w:p w14:paraId="25C2BA92" w14:textId="77777777" w:rsidR="00787770" w:rsidRDefault="00182D28" w:rsidP="00182D28">
      <w:pPr>
        <w:ind w:left="709"/>
      </w:pPr>
      <w:r>
        <w:t xml:space="preserve">Sono utilizzati dataset contenenti “tempi” normali, come giorno, alba/tramonto e notte. </w:t>
      </w:r>
    </w:p>
    <w:p w14:paraId="3A7C3BCC" w14:textId="77777777" w:rsidR="00182D28" w:rsidRPr="00182D28" w:rsidRDefault="00182D28" w:rsidP="00182D28">
      <w:pPr>
        <w:ind w:left="709"/>
        <w:rPr>
          <w:i/>
          <w:iCs/>
        </w:rPr>
      </w:pPr>
      <w:r>
        <w:t>E sono utilizzati anche dataset</w:t>
      </w:r>
      <w:r w:rsidR="00787770">
        <w:t xml:space="preserve"> per “tempi” rari, come ad esempio l’aurora boreale, che ricade nel caso “Notte”.</w:t>
      </w:r>
    </w:p>
    <w:p w14:paraId="4B0EC2E5" w14:textId="77777777" w:rsidR="00182D28" w:rsidRDefault="00182D28" w:rsidP="00182D28"/>
    <w:p w14:paraId="1057B777" w14:textId="77777777" w:rsidR="00787770" w:rsidRDefault="00787770" w:rsidP="00787770">
      <w:pPr>
        <w:ind w:left="709"/>
      </w:pPr>
      <w:r>
        <w:t xml:space="preserve">Nella cartella Giorno sono contenute immagini rappresentanti mattinate con il Sole. </w:t>
      </w:r>
    </w:p>
    <w:p w14:paraId="102615C4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201DC943" w14:textId="77777777" w:rsidR="00787770" w:rsidRDefault="00787770" w:rsidP="00787770">
      <w:pPr>
        <w:ind w:left="709"/>
        <w:rPr>
          <w:i/>
          <w:iCs/>
          <w:lang w:val="en-US"/>
        </w:rPr>
      </w:pPr>
      <w:proofErr w:type="spellStart"/>
      <w:r w:rsidRPr="00787770">
        <w:rPr>
          <w:i/>
          <w:iCs/>
          <w:lang w:val="en-US"/>
        </w:rPr>
        <w:t>foto</w:t>
      </w:r>
      <w:proofErr w:type="spellEnd"/>
      <w:r w:rsidRPr="00787770">
        <w:rPr>
          <w:i/>
          <w:iCs/>
          <w:lang w:val="en-US"/>
        </w:rPr>
        <w:t xml:space="preserve"> in </w:t>
      </w:r>
      <w:proofErr w:type="spellStart"/>
      <w:r w:rsidRPr="00787770">
        <w:rPr>
          <w:i/>
          <w:iCs/>
          <w:lang w:val="en-US"/>
        </w:rPr>
        <w:t>mattinata</w:t>
      </w:r>
      <w:proofErr w:type="spellEnd"/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sunny city photos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sunny nature photos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sunny towns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sunny weather</w:t>
      </w:r>
      <w:r>
        <w:rPr>
          <w:lang w:val="en-US"/>
        </w:rPr>
        <w:t>,</w:t>
      </w:r>
      <w:r>
        <w:rPr>
          <w:i/>
          <w:iCs/>
          <w:lang w:val="en-US"/>
        </w:rPr>
        <w:t xml:space="preserve"> </w:t>
      </w:r>
      <w:r w:rsidRPr="00787770">
        <w:rPr>
          <w:i/>
          <w:iCs/>
          <w:lang w:val="en-US"/>
        </w:rPr>
        <w:t>sunny mountains</w:t>
      </w:r>
    </w:p>
    <w:p w14:paraId="31BEC6A3" w14:textId="77777777" w:rsidR="00787770" w:rsidRDefault="00787770" w:rsidP="00787770">
      <w:pPr>
        <w:ind w:left="709"/>
        <w:rPr>
          <w:i/>
          <w:iCs/>
          <w:lang w:val="en-US"/>
        </w:rPr>
      </w:pPr>
    </w:p>
    <w:p w14:paraId="7ED73700" w14:textId="77777777" w:rsidR="00787770" w:rsidRDefault="00787770" w:rsidP="00787770">
      <w:pPr>
        <w:ind w:left="709"/>
      </w:pPr>
      <w:r>
        <w:t xml:space="preserve">Nella cartella Alba/Tramonto sono contenute immagini rappresentante tale pate della giornata. </w:t>
      </w:r>
    </w:p>
    <w:p w14:paraId="2165E866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5D914C06" w14:textId="77777777" w:rsidR="00787770" w:rsidRDefault="00787770" w:rsidP="00787770">
      <w:pPr>
        <w:ind w:left="709"/>
        <w:rPr>
          <w:i/>
          <w:iCs/>
          <w:lang w:val="en-US"/>
        </w:rPr>
      </w:pPr>
      <w:r w:rsidRPr="00787770">
        <w:rPr>
          <w:i/>
          <w:iCs/>
          <w:lang w:val="en-US"/>
        </w:rPr>
        <w:t>sunset photos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city sunset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sunset nature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sunset pictures</w:t>
      </w:r>
      <w:r>
        <w:rPr>
          <w:lang w:val="en-US"/>
        </w:rPr>
        <w:t xml:space="preserve">, </w:t>
      </w:r>
      <w:proofErr w:type="spellStart"/>
      <w:r w:rsidRPr="00787770">
        <w:rPr>
          <w:i/>
          <w:iCs/>
          <w:lang w:val="en-US"/>
        </w:rPr>
        <w:t>crepuscolo</w:t>
      </w:r>
      <w:proofErr w:type="spellEnd"/>
      <w:r>
        <w:rPr>
          <w:i/>
          <w:iCs/>
          <w:lang w:val="en-US"/>
        </w:rPr>
        <w:t>,</w:t>
      </w:r>
      <w:r w:rsidRPr="00787770">
        <w:rPr>
          <w:i/>
          <w:iCs/>
          <w:lang w:val="en-US"/>
        </w:rPr>
        <w:t xml:space="preserve"> </w:t>
      </w:r>
      <w:proofErr w:type="spellStart"/>
      <w:r w:rsidRPr="00787770">
        <w:rPr>
          <w:i/>
          <w:iCs/>
          <w:lang w:val="en-US"/>
        </w:rPr>
        <w:t>citta</w:t>
      </w:r>
      <w:proofErr w:type="spellEnd"/>
      <w:r w:rsidRPr="00787770">
        <w:rPr>
          <w:i/>
          <w:iCs/>
          <w:lang w:val="en-US"/>
        </w:rPr>
        <w:t xml:space="preserve"> </w:t>
      </w:r>
      <w:proofErr w:type="spellStart"/>
      <w:r w:rsidRPr="00787770">
        <w:rPr>
          <w:i/>
          <w:iCs/>
          <w:lang w:val="en-US"/>
        </w:rPr>
        <w:t>crepuscolo</w:t>
      </w:r>
      <w:proofErr w:type="spellEnd"/>
    </w:p>
    <w:p w14:paraId="2A1E5A26" w14:textId="77777777" w:rsidR="00787770" w:rsidRDefault="00787770" w:rsidP="00787770">
      <w:pPr>
        <w:ind w:left="709"/>
        <w:rPr>
          <w:i/>
          <w:iCs/>
          <w:lang w:val="en-US"/>
        </w:rPr>
      </w:pPr>
    </w:p>
    <w:p w14:paraId="697520B8" w14:textId="77777777" w:rsidR="00787770" w:rsidRDefault="00787770" w:rsidP="00787770">
      <w:pPr>
        <w:ind w:left="709"/>
      </w:pPr>
      <w:r>
        <w:t xml:space="preserve">Nella cartella Notte sono contenute immagini rappresentanti tale pate della giornata. 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4D752688" w14:textId="77777777" w:rsidR="00787770" w:rsidRDefault="00787770" w:rsidP="00787770">
      <w:pPr>
        <w:ind w:left="709"/>
        <w:rPr>
          <w:i/>
          <w:iCs/>
          <w:lang w:val="en-US"/>
        </w:rPr>
      </w:pPr>
      <w:r w:rsidRPr="00787770">
        <w:rPr>
          <w:i/>
          <w:iCs/>
          <w:lang w:val="en-US"/>
        </w:rPr>
        <w:t>Night</w:t>
      </w:r>
      <w:r>
        <w:rPr>
          <w:i/>
          <w:iCs/>
          <w:lang w:val="en-US"/>
        </w:rPr>
        <w:t xml:space="preserve">, </w:t>
      </w:r>
      <w:r w:rsidRPr="00787770">
        <w:rPr>
          <w:i/>
          <w:iCs/>
          <w:lang w:val="en-US"/>
        </w:rPr>
        <w:t>city at night</w:t>
      </w:r>
      <w:r>
        <w:rPr>
          <w:i/>
          <w:iCs/>
          <w:lang w:val="en-US"/>
        </w:rPr>
        <w:t xml:space="preserve">, </w:t>
      </w:r>
      <w:proofErr w:type="spellStart"/>
      <w:r w:rsidRPr="00787770">
        <w:rPr>
          <w:i/>
          <w:iCs/>
          <w:lang w:val="en-US"/>
        </w:rPr>
        <w:t>foto</w:t>
      </w:r>
      <w:proofErr w:type="spellEnd"/>
      <w:r w:rsidRPr="00787770">
        <w:rPr>
          <w:i/>
          <w:iCs/>
          <w:lang w:val="en-US"/>
        </w:rPr>
        <w:t xml:space="preserve"> di notte</w:t>
      </w:r>
      <w:r>
        <w:rPr>
          <w:i/>
          <w:iCs/>
          <w:lang w:val="en-US"/>
        </w:rPr>
        <w:t xml:space="preserve">, </w:t>
      </w:r>
      <w:r w:rsidRPr="00787770">
        <w:rPr>
          <w:i/>
          <w:iCs/>
          <w:lang w:val="en-US"/>
        </w:rPr>
        <w:t>night nature photos</w:t>
      </w:r>
      <w:r>
        <w:rPr>
          <w:i/>
          <w:iCs/>
          <w:lang w:val="en-US"/>
        </w:rPr>
        <w:t xml:space="preserve">, </w:t>
      </w:r>
      <w:r w:rsidRPr="00787770">
        <w:rPr>
          <w:i/>
          <w:iCs/>
          <w:lang w:val="en-US"/>
        </w:rPr>
        <w:t>starry sky</w:t>
      </w:r>
    </w:p>
    <w:p w14:paraId="22541AA1" w14:textId="77777777" w:rsidR="00787770" w:rsidRDefault="00787770" w:rsidP="00787770">
      <w:pPr>
        <w:ind w:left="709"/>
        <w:rPr>
          <w:i/>
          <w:iCs/>
          <w:lang w:val="en-US"/>
        </w:rPr>
      </w:pPr>
    </w:p>
    <w:p w14:paraId="0F8E698F" w14:textId="77777777" w:rsidR="00787770" w:rsidRDefault="00787770" w:rsidP="00787770">
      <w:pPr>
        <w:ind w:left="709"/>
      </w:pPr>
      <w:r>
        <w:t xml:space="preserve">Nella cartella Aurora Boreale sono contenute immagini rappresentanti tale fenomeno atmosferico. È stato deciso di implementare anche questa classe siccome, in modelli precedenti non contenenti l’aurora boreale, il modello restituiva predizioni errate. </w:t>
      </w:r>
    </w:p>
    <w:p w14:paraId="657448F8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392050E0" w14:textId="77777777" w:rsidR="00787770" w:rsidRPr="00787770" w:rsidRDefault="00787770" w:rsidP="00787770">
      <w:pPr>
        <w:ind w:left="709"/>
        <w:rPr>
          <w:i/>
          <w:iCs/>
        </w:rPr>
      </w:pPr>
      <w:r w:rsidRPr="00787770">
        <w:rPr>
          <w:i/>
          <w:iCs/>
        </w:rPr>
        <w:t xml:space="preserve">Aurora </w:t>
      </w:r>
      <w:proofErr w:type="spellStart"/>
      <w:r w:rsidRPr="00787770">
        <w:rPr>
          <w:i/>
          <w:iCs/>
        </w:rPr>
        <w:t>Borealis</w:t>
      </w:r>
      <w:proofErr w:type="spellEnd"/>
      <w:r>
        <w:rPr>
          <w:i/>
          <w:iCs/>
        </w:rPr>
        <w:t>,</w:t>
      </w:r>
      <w:r w:rsidRPr="00787770">
        <w:rPr>
          <w:i/>
          <w:iCs/>
        </w:rPr>
        <w:t xml:space="preserve"> Lapponia aurora </w:t>
      </w:r>
      <w:proofErr w:type="spellStart"/>
      <w:r w:rsidRPr="00787770">
        <w:rPr>
          <w:i/>
          <w:iCs/>
        </w:rPr>
        <w:t>borealis</w:t>
      </w:r>
      <w:proofErr w:type="spellEnd"/>
      <w:r>
        <w:rPr>
          <w:i/>
          <w:iCs/>
        </w:rPr>
        <w:t xml:space="preserve">, </w:t>
      </w:r>
      <w:r w:rsidRPr="00787770">
        <w:rPr>
          <w:i/>
          <w:iCs/>
        </w:rPr>
        <w:t xml:space="preserve">red aurora </w:t>
      </w:r>
      <w:proofErr w:type="spellStart"/>
      <w:r w:rsidRPr="00787770">
        <w:rPr>
          <w:i/>
          <w:iCs/>
        </w:rPr>
        <w:t>borealis</w:t>
      </w:r>
      <w:proofErr w:type="spellEnd"/>
    </w:p>
    <w:p w14:paraId="27CB61BD" w14:textId="77777777" w:rsidR="00787770" w:rsidRPr="00787770" w:rsidRDefault="00787770" w:rsidP="00787770">
      <w:pPr>
        <w:ind w:left="709"/>
        <w:rPr>
          <w:i/>
          <w:iCs/>
        </w:rPr>
      </w:pPr>
    </w:p>
    <w:p w14:paraId="40716AA0" w14:textId="77777777" w:rsidR="00787770" w:rsidRDefault="00787770" w:rsidP="00787770">
      <w:pPr>
        <w:ind w:left="709"/>
      </w:pPr>
    </w:p>
    <w:p w14:paraId="0F51DB35" w14:textId="77777777" w:rsidR="00725809" w:rsidRDefault="00725809" w:rsidP="00787770">
      <w:pPr>
        <w:ind w:left="709"/>
      </w:pPr>
    </w:p>
    <w:p w14:paraId="5A14433B" w14:textId="77777777" w:rsidR="00787770" w:rsidRPr="00787770" w:rsidRDefault="00787770" w:rsidP="00787770">
      <w:pPr>
        <w:ind w:left="709"/>
        <w:rPr>
          <w:b/>
          <w:bCs/>
        </w:rPr>
      </w:pPr>
      <w:proofErr w:type="spellStart"/>
      <w:r w:rsidRPr="00787770">
        <w:rPr>
          <w:b/>
          <w:bCs/>
        </w:rPr>
        <w:lastRenderedPageBreak/>
        <w:t>MareDataset</w:t>
      </w:r>
      <w:proofErr w:type="spellEnd"/>
      <w:r w:rsidRPr="00787770">
        <w:rPr>
          <w:b/>
          <w:bCs/>
        </w:rPr>
        <w:t xml:space="preserve">, </w:t>
      </w:r>
      <w:proofErr w:type="spellStart"/>
      <w:r w:rsidRPr="00787770">
        <w:rPr>
          <w:b/>
          <w:bCs/>
        </w:rPr>
        <w:t>MontagneDataset</w:t>
      </w:r>
      <w:proofErr w:type="spellEnd"/>
      <w:r w:rsidRPr="00787770">
        <w:rPr>
          <w:b/>
          <w:bCs/>
        </w:rPr>
        <w:t xml:space="preserve"> e </w:t>
      </w:r>
      <w:proofErr w:type="spellStart"/>
      <w:r w:rsidRPr="00787770">
        <w:rPr>
          <w:b/>
          <w:bCs/>
        </w:rPr>
        <w:t>CittaDataset</w:t>
      </w:r>
      <w:proofErr w:type="spellEnd"/>
    </w:p>
    <w:p w14:paraId="566416BC" w14:textId="77777777" w:rsidR="00787770" w:rsidRDefault="00787770" w:rsidP="00787770">
      <w:pPr>
        <w:ind w:left="709"/>
      </w:pPr>
      <w:r>
        <w:t>Tutti e 3 sono dataset binari, ognuno contenente immagini del relativo elemento da riconoscere.</w:t>
      </w:r>
    </w:p>
    <w:p w14:paraId="58C8FE24" w14:textId="77777777" w:rsidR="00787770" w:rsidRDefault="00787770" w:rsidP="00787770">
      <w:pPr>
        <w:ind w:left="709"/>
      </w:pPr>
    </w:p>
    <w:p w14:paraId="31CA8EBC" w14:textId="77777777" w:rsidR="00787770" w:rsidRDefault="00787770" w:rsidP="00787770">
      <w:pPr>
        <w:ind w:left="709"/>
      </w:pPr>
      <w:r>
        <w:t xml:space="preserve">Nel dataset </w:t>
      </w:r>
      <w:proofErr w:type="spellStart"/>
      <w:r w:rsidRPr="00787770">
        <w:rPr>
          <w:b/>
          <w:bCs/>
        </w:rPr>
        <w:t>MareDataset</w:t>
      </w:r>
      <w:proofErr w:type="spellEnd"/>
      <w:r>
        <w:t xml:space="preserve"> sono contenute immagini rappresentanti il mare e oceano. </w:t>
      </w:r>
    </w:p>
    <w:p w14:paraId="42D28C1A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22559811" w14:textId="77777777" w:rsidR="00787770" w:rsidRDefault="00787770" w:rsidP="00787770">
      <w:pPr>
        <w:ind w:left="709"/>
        <w:rPr>
          <w:i/>
          <w:iCs/>
        </w:rPr>
      </w:pPr>
      <w:r w:rsidRPr="00787770">
        <w:rPr>
          <w:i/>
          <w:iCs/>
        </w:rPr>
        <w:t>mare</w:t>
      </w:r>
      <w:r>
        <w:rPr>
          <w:i/>
          <w:iCs/>
        </w:rPr>
        <w:t xml:space="preserve">, </w:t>
      </w:r>
      <w:proofErr w:type="spellStart"/>
      <w:r w:rsidRPr="00787770">
        <w:rPr>
          <w:i/>
          <w:iCs/>
        </w:rPr>
        <w:t>sea</w:t>
      </w:r>
      <w:proofErr w:type="spellEnd"/>
      <w:r>
        <w:rPr>
          <w:i/>
          <w:iCs/>
        </w:rPr>
        <w:t xml:space="preserve">, </w:t>
      </w:r>
      <w:r w:rsidRPr="00787770">
        <w:rPr>
          <w:i/>
          <w:iCs/>
        </w:rPr>
        <w:t>spiaggia</w:t>
      </w:r>
      <w:r>
        <w:rPr>
          <w:i/>
          <w:iCs/>
        </w:rPr>
        <w:t xml:space="preserve">, </w:t>
      </w:r>
      <w:r w:rsidRPr="00787770">
        <w:rPr>
          <w:i/>
          <w:iCs/>
        </w:rPr>
        <w:t>beaches</w:t>
      </w:r>
    </w:p>
    <w:p w14:paraId="48B776C1" w14:textId="77777777" w:rsidR="00787770" w:rsidRDefault="00787770" w:rsidP="00787770">
      <w:pPr>
        <w:ind w:left="709"/>
        <w:rPr>
          <w:i/>
          <w:iCs/>
        </w:rPr>
      </w:pPr>
    </w:p>
    <w:p w14:paraId="415394E4" w14:textId="77777777" w:rsidR="00787770" w:rsidRDefault="00787770" w:rsidP="00787770">
      <w:pPr>
        <w:ind w:left="709"/>
      </w:pPr>
      <w:r>
        <w:t xml:space="preserve">Nel dataset </w:t>
      </w:r>
      <w:proofErr w:type="spellStart"/>
      <w:r w:rsidRPr="00787770">
        <w:rPr>
          <w:b/>
          <w:bCs/>
        </w:rPr>
        <w:t>MontagneDataset</w:t>
      </w:r>
      <w:proofErr w:type="spellEnd"/>
      <w:r w:rsidRPr="00787770">
        <w:rPr>
          <w:b/>
          <w:bCs/>
        </w:rPr>
        <w:t xml:space="preserve"> </w:t>
      </w:r>
      <w:r>
        <w:t xml:space="preserve">sono contenute immagini rappresentanti montagne. </w:t>
      </w:r>
    </w:p>
    <w:p w14:paraId="3E83D34F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624E476D" w14:textId="77777777" w:rsidR="00DD7221" w:rsidRPr="00DD7221" w:rsidRDefault="00DD7221" w:rsidP="00DD7221">
      <w:pPr>
        <w:ind w:left="709"/>
        <w:rPr>
          <w:i/>
          <w:iCs/>
          <w:lang w:val="en-US"/>
        </w:rPr>
      </w:pPr>
      <w:r w:rsidRPr="00DD7221">
        <w:rPr>
          <w:i/>
          <w:iCs/>
          <w:lang w:val="en-US"/>
        </w:rPr>
        <w:t>Mountains</w:t>
      </w:r>
      <w:r>
        <w:rPr>
          <w:i/>
          <w:iCs/>
          <w:lang w:val="en-US"/>
        </w:rPr>
        <w:t>,</w:t>
      </w:r>
      <w:r w:rsidRPr="00DD7221">
        <w:rPr>
          <w:i/>
          <w:iCs/>
          <w:lang w:val="en-US"/>
        </w:rPr>
        <w:t xml:space="preserve"> </w:t>
      </w:r>
      <w:proofErr w:type="spellStart"/>
      <w:r w:rsidRPr="00DD7221">
        <w:rPr>
          <w:i/>
          <w:iCs/>
          <w:lang w:val="en-US"/>
        </w:rPr>
        <w:t>montagne</w:t>
      </w:r>
      <w:proofErr w:type="spellEnd"/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 xml:space="preserve">green </w:t>
      </w:r>
      <w:proofErr w:type="spellStart"/>
      <w:r w:rsidRPr="00DD7221">
        <w:rPr>
          <w:i/>
          <w:iCs/>
          <w:lang w:val="en-US"/>
        </w:rPr>
        <w:t>mointains</w:t>
      </w:r>
      <w:proofErr w:type="spellEnd"/>
      <w:r>
        <w:rPr>
          <w:i/>
          <w:iCs/>
          <w:lang w:val="en-US"/>
        </w:rPr>
        <w:t xml:space="preserve">, </w:t>
      </w:r>
      <w:proofErr w:type="spellStart"/>
      <w:r w:rsidRPr="00DD7221">
        <w:rPr>
          <w:i/>
          <w:iCs/>
          <w:lang w:val="en-US"/>
        </w:rPr>
        <w:t>montagne</w:t>
      </w:r>
      <w:proofErr w:type="spellEnd"/>
      <w:r w:rsidRPr="00DD7221">
        <w:rPr>
          <w:i/>
          <w:iCs/>
          <w:lang w:val="en-US"/>
        </w:rPr>
        <w:t xml:space="preserve"> senza neve</w:t>
      </w:r>
    </w:p>
    <w:p w14:paraId="7017169B" w14:textId="77777777" w:rsidR="00787770" w:rsidRPr="00DD7221" w:rsidRDefault="00787770" w:rsidP="00787770">
      <w:pPr>
        <w:ind w:left="709"/>
        <w:rPr>
          <w:i/>
          <w:iCs/>
          <w:lang w:val="en-US"/>
        </w:rPr>
      </w:pPr>
    </w:p>
    <w:p w14:paraId="40CB3BBC" w14:textId="77777777" w:rsidR="00787770" w:rsidRDefault="00787770" w:rsidP="00787770">
      <w:pPr>
        <w:ind w:left="709"/>
      </w:pPr>
      <w:r>
        <w:t xml:space="preserve">Nel dataset </w:t>
      </w:r>
      <w:proofErr w:type="spellStart"/>
      <w:r w:rsidRPr="00787770">
        <w:rPr>
          <w:b/>
          <w:bCs/>
        </w:rPr>
        <w:t>CittaDataset</w:t>
      </w:r>
      <w:proofErr w:type="spellEnd"/>
      <w:r>
        <w:t xml:space="preserve"> sono contenute immagini rappresentanti città e villaggi. </w:t>
      </w:r>
    </w:p>
    <w:p w14:paraId="4FBF65DA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7CB32BC4" w14:textId="77777777" w:rsidR="00DD7221" w:rsidRPr="00DD7221" w:rsidRDefault="00DD7221" w:rsidP="00DD7221">
      <w:pPr>
        <w:ind w:left="709"/>
        <w:rPr>
          <w:i/>
          <w:iCs/>
          <w:lang w:val="en-US"/>
        </w:rPr>
      </w:pPr>
      <w:r w:rsidRPr="00DD7221">
        <w:rPr>
          <w:i/>
          <w:iCs/>
          <w:lang w:val="en-US"/>
        </w:rPr>
        <w:t>Cities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towns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snowy towns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towns at night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cities at night</w:t>
      </w:r>
    </w:p>
    <w:p w14:paraId="00A2FAAA" w14:textId="77777777" w:rsidR="00787770" w:rsidRPr="00787770" w:rsidRDefault="00787770" w:rsidP="00787770">
      <w:pPr>
        <w:ind w:left="709"/>
        <w:rPr>
          <w:i/>
          <w:iCs/>
          <w:lang w:val="en-US"/>
        </w:rPr>
      </w:pPr>
    </w:p>
    <w:p w14:paraId="0776F400" w14:textId="77777777" w:rsidR="00787770" w:rsidRPr="00787770" w:rsidRDefault="00787770" w:rsidP="00DD7221">
      <w:pPr>
        <w:rPr>
          <w:lang w:val="en-US"/>
        </w:rPr>
      </w:pPr>
    </w:p>
    <w:p w14:paraId="797B45DE" w14:textId="77777777" w:rsidR="00787770" w:rsidRDefault="00787770" w:rsidP="00787770">
      <w:pPr>
        <w:ind w:left="709"/>
      </w:pPr>
      <w:r>
        <w:t>Per ottenere tali dataset è stata effettuata una combinazione delle stesse immagini.</w:t>
      </w:r>
    </w:p>
    <w:p w14:paraId="09343EE4" w14:textId="77777777" w:rsidR="00787770" w:rsidRPr="00DD7221" w:rsidRDefault="00DD7221" w:rsidP="00787770">
      <w:pPr>
        <w:ind w:left="709"/>
        <w:rPr>
          <w:lang w:val="en-US"/>
        </w:rPr>
      </w:pPr>
      <w:r>
        <w:t xml:space="preserve">Includendo ed escludendo immagini per i differenti dataset in base ai contenuti delle immagini delle ricerche stesse. </w:t>
      </w:r>
      <w:r w:rsidRPr="00DD7221">
        <w:rPr>
          <w:lang w:val="en-US"/>
        </w:rPr>
        <w:t xml:space="preserve">È </w:t>
      </w:r>
      <w:proofErr w:type="spellStart"/>
      <w:r w:rsidRPr="00DD7221">
        <w:rPr>
          <w:lang w:val="en-US"/>
        </w:rPr>
        <w:t>stato</w:t>
      </w:r>
      <w:proofErr w:type="spellEnd"/>
      <w:r w:rsidRPr="00DD7221">
        <w:rPr>
          <w:lang w:val="en-US"/>
        </w:rPr>
        <w:t xml:space="preserve"> </w:t>
      </w:r>
      <w:proofErr w:type="spellStart"/>
      <w:r w:rsidRPr="00DD7221">
        <w:rPr>
          <w:lang w:val="en-US"/>
        </w:rPr>
        <w:t>ricercato</w:t>
      </w:r>
      <w:proofErr w:type="spellEnd"/>
      <w:r w:rsidRPr="00DD7221">
        <w:rPr>
          <w:lang w:val="en-US"/>
        </w:rPr>
        <w:t>:</w:t>
      </w:r>
    </w:p>
    <w:p w14:paraId="345D559E" w14:textId="77777777" w:rsidR="00DD7221" w:rsidRDefault="00DD7221" w:rsidP="00DD7221">
      <w:pPr>
        <w:ind w:left="709"/>
        <w:rPr>
          <w:i/>
          <w:iCs/>
          <w:lang w:val="en-US"/>
        </w:rPr>
      </w:pPr>
      <w:r w:rsidRPr="00DD7221">
        <w:rPr>
          <w:i/>
          <w:iCs/>
          <w:lang w:val="en-US"/>
        </w:rPr>
        <w:t>Cities on beaches</w:t>
      </w:r>
      <w:r>
        <w:rPr>
          <w:lang w:val="en-US"/>
        </w:rPr>
        <w:t xml:space="preserve">, </w:t>
      </w:r>
      <w:r w:rsidRPr="00DD7221">
        <w:rPr>
          <w:i/>
          <w:iCs/>
          <w:lang w:val="en-US"/>
        </w:rPr>
        <w:t>Mountains on sea</w:t>
      </w:r>
      <w:r>
        <w:rPr>
          <w:lang w:val="en-US"/>
        </w:rPr>
        <w:t>,</w:t>
      </w:r>
      <w:r w:rsidRPr="00DD7221">
        <w:rPr>
          <w:i/>
          <w:iCs/>
          <w:lang w:val="en-US"/>
        </w:rPr>
        <w:t xml:space="preserve"> City sq</w:t>
      </w:r>
      <w:r>
        <w:rPr>
          <w:i/>
          <w:iCs/>
          <w:lang w:val="en-US"/>
        </w:rPr>
        <w:t>ua</w:t>
      </w:r>
      <w:r w:rsidRPr="00DD7221">
        <w:rPr>
          <w:i/>
          <w:iCs/>
          <w:lang w:val="en-US"/>
        </w:rPr>
        <w:t>res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cities on mountains</w:t>
      </w:r>
    </w:p>
    <w:p w14:paraId="7BAA6F5A" w14:textId="77777777" w:rsidR="00791099" w:rsidRDefault="00791099" w:rsidP="00DD7221">
      <w:pPr>
        <w:ind w:left="709"/>
        <w:rPr>
          <w:i/>
          <w:iCs/>
          <w:lang w:val="en-US"/>
        </w:rPr>
      </w:pPr>
    </w:p>
    <w:p w14:paraId="547ED18C" w14:textId="77777777" w:rsidR="00791099" w:rsidRDefault="00791099" w:rsidP="00DD7221">
      <w:pPr>
        <w:ind w:left="709"/>
        <w:rPr>
          <w:i/>
          <w:iCs/>
          <w:lang w:val="en-US"/>
        </w:rPr>
      </w:pPr>
    </w:p>
    <w:p w14:paraId="2039B975" w14:textId="77777777" w:rsidR="00791099" w:rsidRDefault="00791099" w:rsidP="00791099">
      <w:pPr>
        <w:pStyle w:val="Titolo3"/>
        <w:rPr>
          <w:lang w:val="en-US"/>
        </w:rPr>
      </w:pPr>
      <w:bookmarkStart w:id="5" w:name="_Toc187447113"/>
      <w:r>
        <w:rPr>
          <w:lang w:val="en-US"/>
        </w:rPr>
        <w:t>Dataset Post Instagram</w:t>
      </w:r>
      <w:bookmarkEnd w:id="5"/>
    </w:p>
    <w:p w14:paraId="6F1B9AB1" w14:textId="7795B8B1" w:rsidR="0097372E" w:rsidRDefault="0097372E" w:rsidP="0097372E">
      <w:pPr>
        <w:pStyle w:val="NormaleWeb"/>
        <w:ind w:left="709"/>
      </w:pPr>
      <w:r>
        <w:t>Nel progetto vengono utilizzati due dataset strettamente collegati, ma con finalità diverse.</w:t>
      </w:r>
      <w:r w:rsidR="00627E2F">
        <w:br/>
      </w:r>
      <w:r w:rsidR="00627E2F">
        <w:br/>
      </w:r>
      <w:r>
        <w:t xml:space="preserve">Il primo, chiamato </w:t>
      </w:r>
      <w:proofErr w:type="spellStart"/>
      <w:r>
        <w:rPr>
          <w:rStyle w:val="Enfasigrassetto"/>
        </w:rPr>
        <w:t>Instagram_Posts_Full</w:t>
      </w:r>
      <w:proofErr w:type="spellEnd"/>
      <w:r>
        <w:t xml:space="preserve">, è una versione completa che raccoglie informazioni dettagliate sui post di Instagram. </w:t>
      </w:r>
      <w:r w:rsidR="00627E2F">
        <w:br/>
      </w:r>
      <w:r>
        <w:t xml:space="preserve">Ogni riga del dataset rappresenta un post e contiene variabili come il nome dell’account, il luogo associato al post (se presente), il numero di "Mi piace" ricevuti, il testo completo della descrizione, la data e l’orario di pubblicazione, il numero di follower al momento del post, e altri dettagli relativi al contenuto. </w:t>
      </w:r>
      <w:r w:rsidR="00627E2F">
        <w:br/>
      </w:r>
      <w:r>
        <w:t xml:space="preserve">Ad esempio, include il numero di immagini presenti, il conteggio delle parole, il numero di emoticon utilizzati, e il numero di menzioni e hashtag. Inoltre, il dataset riporta informazioni sull’associazione del post a un luogo, specificando se è esplicitamente indicato e quante volte viene menzionato nel testo. </w:t>
      </w:r>
      <w:r w:rsidR="00627E2F">
        <w:br/>
      </w:r>
      <w:r>
        <w:t>Questo dataset,</w:t>
      </w:r>
      <w:r w:rsidR="00627E2F">
        <w:t xml:space="preserve"> </w:t>
      </w:r>
      <w:r>
        <w:t>fornisce una panoramica ricca e completa, ideale per analisi esplorative e per costruire nuove caratteristiche utili al modello.</w:t>
      </w:r>
    </w:p>
    <w:p w14:paraId="110A6579" w14:textId="16454BC5" w:rsidR="0097372E" w:rsidRDefault="0097372E" w:rsidP="0097372E">
      <w:pPr>
        <w:pStyle w:val="NormaleWeb"/>
        <w:ind w:left="709"/>
      </w:pPr>
      <w:r>
        <w:t xml:space="preserve">Il secondo dataset, denominato </w:t>
      </w:r>
      <w:proofErr w:type="spellStart"/>
      <w:r>
        <w:rPr>
          <w:rStyle w:val="Enfasigrassetto"/>
        </w:rPr>
        <w:t>Instagram_Posts</w:t>
      </w:r>
      <w:proofErr w:type="spellEnd"/>
      <w:r>
        <w:t>, rappresenta una versione</w:t>
      </w:r>
      <w:r w:rsidR="00B04E60">
        <w:t xml:space="preserve"> modificata </w:t>
      </w:r>
      <w:r>
        <w:t>del primo. In questa versione, sono stati inclusi solo i dati strettamente necessari per addestrare il modello di predizione del numero di "Mi piace". Sono state rimosse informazioni superflue come il nome dell’account e la descrizione completa, mentre sono state mantenute le variabili utili, tra cui il luogo, i "Mi piace", i dettagli sul contenuto del post (numero di parole, emoticon, menzioni, hashtag)</w:t>
      </w:r>
      <w:r w:rsidR="00B04E60">
        <w:t xml:space="preserve"> </w:t>
      </w:r>
      <w:r>
        <w:t xml:space="preserve">e il numero di follower. </w:t>
      </w:r>
      <w:r w:rsidR="00B04E60">
        <w:br/>
      </w:r>
      <w:r>
        <w:t>Questa riduzione permette al dataset di essere più leggero e mirato, ottimizzando le prestazioni del modello.</w:t>
      </w:r>
    </w:p>
    <w:p w14:paraId="60C26A74" w14:textId="56FB572B" w:rsidR="0097372E" w:rsidRPr="00381AEB" w:rsidRDefault="0097372E" w:rsidP="0097372E">
      <w:pPr>
        <w:pStyle w:val="NormaleWeb"/>
        <w:ind w:left="709"/>
      </w:pPr>
      <w:r>
        <w:lastRenderedPageBreak/>
        <w:t xml:space="preserve">Questi due dataset, pur avendo lo stesso numero di osservazioni, rispondono a necessità diverse: uno offre un quadro completo per analisi approfondite, mentre l’altro è strutturato per essere direttamente utilizzabile nel processo di addestramento del modello di predizione. </w:t>
      </w:r>
      <w:r w:rsidR="00B04E60">
        <w:br/>
      </w:r>
      <w:r w:rsidR="00B04E60">
        <w:br/>
      </w:r>
      <w:r>
        <w:t>La relazione tra i due dataset evidenzia un passaggio naturale dalla raccolta e analisi iniziale dei dati alla loro preparazione per l’applicazione pratica.</w:t>
      </w:r>
    </w:p>
    <w:p w14:paraId="1537008D" w14:textId="77777777" w:rsidR="00523587" w:rsidRPr="00381AEB" w:rsidRDefault="00523587" w:rsidP="00523587"/>
    <w:p w14:paraId="7A1CE03C" w14:textId="77777777" w:rsidR="00523587" w:rsidRDefault="00523587" w:rsidP="00523587">
      <w:pPr>
        <w:pStyle w:val="Titolo2"/>
      </w:pPr>
      <w:bookmarkStart w:id="6" w:name="_Toc187447114"/>
      <w:proofErr w:type="spellStart"/>
      <w:r>
        <w:t>GoogleScraper</w:t>
      </w:r>
      <w:bookmarkEnd w:id="6"/>
      <w:proofErr w:type="spellEnd"/>
    </w:p>
    <w:p w14:paraId="40D354C9" w14:textId="77777777" w:rsidR="00EE236D" w:rsidRDefault="0015289F" w:rsidP="0015289F">
      <w:pPr>
        <w:ind w:left="360"/>
      </w:pPr>
      <w:r>
        <w:t>Tale cartella conti</w:t>
      </w:r>
      <w:r w:rsidR="00791099">
        <w:t>e</w:t>
      </w:r>
      <w:r>
        <w:t xml:space="preserve">ne file dedicati allo </w:t>
      </w:r>
      <w:proofErr w:type="spellStart"/>
      <w:r>
        <w:t>scraping</w:t>
      </w:r>
      <w:proofErr w:type="spellEnd"/>
      <w:r>
        <w:t xml:space="preserve"> di Google Maps e Immagini tramite </w:t>
      </w:r>
      <w:proofErr w:type="spellStart"/>
      <w:r>
        <w:t>Selenium</w:t>
      </w:r>
      <w:proofErr w:type="spellEnd"/>
      <w:r>
        <w:t>.</w:t>
      </w:r>
    </w:p>
    <w:p w14:paraId="06686795" w14:textId="77777777" w:rsidR="0015289F" w:rsidRDefault="00791099" w:rsidP="0015289F">
      <w:pPr>
        <w:ind w:left="360"/>
      </w:pPr>
      <w:r>
        <w:t xml:space="preserve">Le funzioni presenti all’interno dei file sono utilizzate per: </w:t>
      </w:r>
      <w:r>
        <w:br/>
        <w:t xml:space="preserve">- </w:t>
      </w:r>
      <w:r>
        <w:tab/>
        <w:t>Ottenere il luogo specifico da ricercare</w:t>
      </w:r>
    </w:p>
    <w:p w14:paraId="6E5A7A52" w14:textId="77777777" w:rsidR="00791099" w:rsidRDefault="00791099" w:rsidP="00791099">
      <w:pPr>
        <w:numPr>
          <w:ilvl w:val="0"/>
          <w:numId w:val="13"/>
        </w:numPr>
      </w:pPr>
      <w:r>
        <w:t>Ottenere le coordinate del luogo</w:t>
      </w:r>
    </w:p>
    <w:p w14:paraId="201388AA" w14:textId="77777777" w:rsidR="00791099" w:rsidRPr="00EE236D" w:rsidRDefault="00791099" w:rsidP="00791099">
      <w:pPr>
        <w:numPr>
          <w:ilvl w:val="0"/>
          <w:numId w:val="13"/>
        </w:numPr>
      </w:pPr>
      <w:r>
        <w:t>Ottenere gli URL delle immagini di tale luogo</w:t>
      </w:r>
    </w:p>
    <w:p w14:paraId="286E9263" w14:textId="77777777" w:rsidR="00523587" w:rsidRDefault="00523587" w:rsidP="00523587"/>
    <w:p w14:paraId="34F2B562" w14:textId="77777777" w:rsidR="00791099" w:rsidRDefault="00791099" w:rsidP="00523587"/>
    <w:p w14:paraId="5E254D23" w14:textId="77777777" w:rsidR="00523587" w:rsidRPr="00523587" w:rsidRDefault="00523587" w:rsidP="00523587">
      <w:pPr>
        <w:pStyle w:val="Titolo2"/>
      </w:pPr>
      <w:bookmarkStart w:id="7" w:name="_Toc187447115"/>
      <w:proofErr w:type="spellStart"/>
      <w:r>
        <w:t>InstagramScraper</w:t>
      </w:r>
      <w:bookmarkEnd w:id="7"/>
      <w:proofErr w:type="spellEnd"/>
    </w:p>
    <w:p w14:paraId="580D1E11" w14:textId="77777777" w:rsidR="00791099" w:rsidRDefault="00791099" w:rsidP="00791099">
      <w:pPr>
        <w:ind w:left="360"/>
      </w:pPr>
      <w:r>
        <w:t xml:space="preserve">Tale cartella contiene file dedicati allo </w:t>
      </w:r>
      <w:proofErr w:type="spellStart"/>
      <w:r>
        <w:t>scraping</w:t>
      </w:r>
      <w:proofErr w:type="spellEnd"/>
      <w:r>
        <w:t xml:space="preserve"> di dati su Instagram tramite </w:t>
      </w:r>
      <w:proofErr w:type="spellStart"/>
      <w:r>
        <w:t>Selenium</w:t>
      </w:r>
      <w:proofErr w:type="spellEnd"/>
      <w:r>
        <w:t>.</w:t>
      </w:r>
    </w:p>
    <w:p w14:paraId="0A4750AA" w14:textId="77777777" w:rsidR="00791099" w:rsidRDefault="00791099" w:rsidP="00791099">
      <w:pPr>
        <w:ind w:left="360"/>
      </w:pPr>
      <w:r>
        <w:t>Le differenti funzioni raccolgono dati che verranno successivamente manipolati per essere gestiti al meglio all’interno del dataset.</w:t>
      </w:r>
    </w:p>
    <w:p w14:paraId="6CEE3F1B" w14:textId="77777777" w:rsidR="00791099" w:rsidRDefault="00791099" w:rsidP="00791099">
      <w:pPr>
        <w:ind w:left="360"/>
      </w:pPr>
    </w:p>
    <w:p w14:paraId="0AF7D53D" w14:textId="77777777" w:rsidR="00791099" w:rsidRDefault="00791099" w:rsidP="00791099">
      <w:pPr>
        <w:ind w:left="360"/>
      </w:pPr>
      <w:r>
        <w:t>Le informazioni raccolte riguardano:</w:t>
      </w:r>
    </w:p>
    <w:p w14:paraId="60BC4453" w14:textId="77777777" w:rsidR="00791099" w:rsidRDefault="00791099" w:rsidP="00791099">
      <w:pPr>
        <w:numPr>
          <w:ilvl w:val="0"/>
          <w:numId w:val="13"/>
        </w:numPr>
      </w:pPr>
      <w:r>
        <w:t>Numero di follower della pagina che ha postato</w:t>
      </w:r>
    </w:p>
    <w:p w14:paraId="319602B7" w14:textId="77777777" w:rsidR="00791099" w:rsidRDefault="00791099" w:rsidP="00791099">
      <w:pPr>
        <w:numPr>
          <w:ilvl w:val="0"/>
          <w:numId w:val="13"/>
        </w:numPr>
      </w:pPr>
      <w:r>
        <w:t>Il luogo, se presente, allegato a tale post</w:t>
      </w:r>
    </w:p>
    <w:p w14:paraId="62F2E2CC" w14:textId="77777777" w:rsidR="00791099" w:rsidRDefault="00791099" w:rsidP="00791099">
      <w:pPr>
        <w:numPr>
          <w:ilvl w:val="0"/>
          <w:numId w:val="13"/>
        </w:numPr>
      </w:pPr>
      <w:r>
        <w:t>Il numero di immagini presenti all’interno del post</w:t>
      </w:r>
    </w:p>
    <w:p w14:paraId="1AF38E6B" w14:textId="77777777" w:rsidR="00791099" w:rsidRDefault="00791099" w:rsidP="00791099">
      <w:pPr>
        <w:numPr>
          <w:ilvl w:val="0"/>
          <w:numId w:val="13"/>
        </w:numPr>
      </w:pPr>
      <w:r>
        <w:t>La descrizione</w:t>
      </w:r>
    </w:p>
    <w:p w14:paraId="0CAB5E57" w14:textId="77777777" w:rsidR="00791099" w:rsidRDefault="00791099" w:rsidP="00791099">
      <w:pPr>
        <w:numPr>
          <w:ilvl w:val="0"/>
          <w:numId w:val="13"/>
        </w:numPr>
      </w:pPr>
      <w:r>
        <w:t>Il numero di like, che verrà successivamente usato come dato da predire</w:t>
      </w:r>
    </w:p>
    <w:p w14:paraId="254EDD50" w14:textId="77777777" w:rsidR="00791099" w:rsidRDefault="00791099" w:rsidP="00791099">
      <w:pPr>
        <w:numPr>
          <w:ilvl w:val="0"/>
          <w:numId w:val="13"/>
        </w:numPr>
      </w:pPr>
      <w:r>
        <w:t>Giorno e ora di quando il post è stato pubblicato</w:t>
      </w:r>
    </w:p>
    <w:p w14:paraId="08E87FC9" w14:textId="77777777" w:rsidR="00791099" w:rsidRDefault="00791099" w:rsidP="00791099">
      <w:pPr>
        <w:ind w:left="360"/>
      </w:pPr>
    </w:p>
    <w:p w14:paraId="5A7AF365" w14:textId="77777777" w:rsidR="00523587" w:rsidRDefault="00523587" w:rsidP="00523587">
      <w:pPr>
        <w:pStyle w:val="Titolo2"/>
      </w:pPr>
      <w:bookmarkStart w:id="8" w:name="_Toc187447116"/>
      <w:r>
        <w:t>Models</w:t>
      </w:r>
      <w:bookmarkEnd w:id="8"/>
    </w:p>
    <w:p w14:paraId="39D85E6E" w14:textId="77777777" w:rsidR="00624730" w:rsidRDefault="00624730" w:rsidP="00624730">
      <w:pPr>
        <w:ind w:left="360"/>
      </w:pPr>
      <w:r>
        <w:t>All’interno di questa cartella sono presenti i modelli utilizzati all’interno del progetto. Dalla natura dei dataset stessi, sono presenti due tipi di modelli.</w:t>
      </w:r>
    </w:p>
    <w:p w14:paraId="3CAB7BA7" w14:textId="77777777" w:rsidR="00624730" w:rsidRDefault="00624730" w:rsidP="00624730">
      <w:pPr>
        <w:ind w:left="360"/>
      </w:pPr>
    </w:p>
    <w:p w14:paraId="19B37968" w14:textId="77777777" w:rsidR="00624730" w:rsidRDefault="00624730" w:rsidP="00624730">
      <w:pPr>
        <w:ind w:left="360"/>
        <w:rPr>
          <w:b/>
          <w:bCs/>
        </w:rPr>
      </w:pPr>
      <w:r w:rsidRPr="00624730">
        <w:rPr>
          <w:b/>
          <w:bCs/>
        </w:rPr>
        <w:t>Modelli per riconoscimento di immagini</w:t>
      </w:r>
    </w:p>
    <w:p w14:paraId="1545460D" w14:textId="77777777" w:rsidR="00624730" w:rsidRDefault="00624730" w:rsidP="00624730">
      <w:pPr>
        <w:ind w:left="360"/>
      </w:pPr>
      <w:r>
        <w:t>Questi modelli sono addestrati sui dataset di immagini per riconoscere determinati elementi all’interno delle foto.</w:t>
      </w:r>
    </w:p>
    <w:p w14:paraId="1D9D2E33" w14:textId="77777777" w:rsidR="00624730" w:rsidRDefault="00624730" w:rsidP="00624730">
      <w:pPr>
        <w:ind w:left="360"/>
      </w:pPr>
    </w:p>
    <w:p w14:paraId="32022D53" w14:textId="77777777" w:rsidR="00624730" w:rsidRDefault="00624730" w:rsidP="00624730">
      <w:pPr>
        <w:ind w:left="360"/>
      </w:pPr>
      <w:r>
        <w:t>Per addestrare i modelli sono state utilizzate delle reti neurali con caratteristiche simili.</w:t>
      </w:r>
    </w:p>
    <w:p w14:paraId="189197FB" w14:textId="77777777" w:rsidR="00624730" w:rsidRDefault="00624730" w:rsidP="00624730">
      <w:pPr>
        <w:ind w:left="360"/>
      </w:pPr>
      <w:r>
        <w:t>Per dataset con elementi più difficili da riconoscere, come quello delle persone, è stato utilizzato un modello che va a lavorare con 20 epoche. I restanti modelli lavorano con solo 10 epoche.</w:t>
      </w:r>
    </w:p>
    <w:p w14:paraId="24802EF5" w14:textId="77777777" w:rsidR="00624730" w:rsidRDefault="00624730" w:rsidP="00624730">
      <w:pPr>
        <w:ind w:left="360"/>
      </w:pPr>
    </w:p>
    <w:p w14:paraId="64963E60" w14:textId="77777777" w:rsidR="00624730" w:rsidRDefault="00624730" w:rsidP="00624730">
      <w:pPr>
        <w:ind w:left="360"/>
      </w:pPr>
      <w:r>
        <w:t xml:space="preserve">Cambiano anche come i modelli vanno ad addestrarsi sui dati. Seguendo il ragionamento precedente, modelli più complessi vengono </w:t>
      </w:r>
      <w:r w:rsidR="003A710D">
        <w:t>addestrati</w:t>
      </w:r>
      <w:r>
        <w:t xml:space="preserve"> su un batch size di dati pari a 16, poiché cercano di </w:t>
      </w:r>
      <w:r w:rsidR="003A710D">
        <w:t xml:space="preserve">rilevare feature più complesse e precise. Nei restanti modelli, il </w:t>
      </w:r>
      <w:proofErr w:type="spellStart"/>
      <w:r w:rsidR="003A710D">
        <w:t>bathc</w:t>
      </w:r>
      <w:proofErr w:type="spellEnd"/>
      <w:r w:rsidR="003A710D">
        <w:t xml:space="preserve"> size è pari a 32.</w:t>
      </w:r>
    </w:p>
    <w:p w14:paraId="72E3CCC0" w14:textId="77777777" w:rsidR="00624730" w:rsidRDefault="00624730" w:rsidP="00624730">
      <w:pPr>
        <w:ind w:left="360"/>
      </w:pPr>
    </w:p>
    <w:p w14:paraId="2832E6D3" w14:textId="77777777" w:rsidR="00624730" w:rsidRDefault="00624730" w:rsidP="00624730">
      <w:pPr>
        <w:ind w:left="360"/>
      </w:pPr>
      <w:r>
        <w:t xml:space="preserve">Ulteriore differenza si ha tra i modelli binari e </w:t>
      </w:r>
      <w:proofErr w:type="spellStart"/>
      <w:r>
        <w:t>multiclasse</w:t>
      </w:r>
      <w:proofErr w:type="spellEnd"/>
      <w:r>
        <w:t xml:space="preserve"> con l’</w:t>
      </w:r>
      <w:proofErr w:type="spellStart"/>
      <w:r>
        <w:t>activation</w:t>
      </w:r>
      <w:proofErr w:type="spellEnd"/>
      <w:r>
        <w:t>.</w:t>
      </w:r>
    </w:p>
    <w:p w14:paraId="43CDF6E8" w14:textId="77777777" w:rsidR="00624730" w:rsidRDefault="00624730" w:rsidP="00624730">
      <w:pPr>
        <w:ind w:left="360"/>
      </w:pPr>
      <w:r>
        <w:t xml:space="preserve">Nel caso dei modelli binari si è utilizzato una </w:t>
      </w:r>
      <w:proofErr w:type="spellStart"/>
      <w:r>
        <w:t>activation</w:t>
      </w:r>
      <w:proofErr w:type="spellEnd"/>
      <w:r>
        <w:t xml:space="preserve"> “</w:t>
      </w:r>
      <w:proofErr w:type="spellStart"/>
      <w:r w:rsidRPr="00624730">
        <w:t>sigmoid</w:t>
      </w:r>
      <w:proofErr w:type="spellEnd"/>
      <w:r>
        <w:t xml:space="preserve">”, nei casi dei modelli </w:t>
      </w:r>
      <w:proofErr w:type="spellStart"/>
      <w:r>
        <w:t>multiclasse</w:t>
      </w:r>
      <w:proofErr w:type="spellEnd"/>
      <w:r>
        <w:t>, l’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risulat</w:t>
      </w:r>
      <w:proofErr w:type="spellEnd"/>
      <w:r>
        <w:t xml:space="preserve"> essere “</w:t>
      </w:r>
      <w:proofErr w:type="spellStart"/>
      <w:r>
        <w:t>softmax</w:t>
      </w:r>
      <w:proofErr w:type="spellEnd"/>
      <w:r>
        <w:t>”.</w:t>
      </w:r>
    </w:p>
    <w:p w14:paraId="4F85FC58" w14:textId="77777777" w:rsidR="00624730" w:rsidRDefault="00624730" w:rsidP="00624730">
      <w:pPr>
        <w:ind w:left="360"/>
      </w:pPr>
    </w:p>
    <w:p w14:paraId="622EA28B" w14:textId="77777777" w:rsidR="00624730" w:rsidRDefault="00624730" w:rsidP="00624730">
      <w:pPr>
        <w:ind w:left="360"/>
      </w:pPr>
      <w:r>
        <w:t>Altra differenza si ha nel modo in cui sono stati gestiti i dati</w:t>
      </w:r>
      <w:r w:rsidR="003A710D">
        <w:t xml:space="preserve">. Per tutti i modelli è stata utilizzata la tecnica della data </w:t>
      </w:r>
      <w:proofErr w:type="spellStart"/>
      <w:r w:rsidR="003A710D">
        <w:t>augmentation</w:t>
      </w:r>
      <w:proofErr w:type="spellEnd"/>
      <w:r w:rsidR="003A710D">
        <w:t>, per ottenere un dataset più ampio nel momento di training e testing.</w:t>
      </w:r>
    </w:p>
    <w:p w14:paraId="321EA1E3" w14:textId="77777777" w:rsidR="003A710D" w:rsidRDefault="003A710D" w:rsidP="00624730">
      <w:pPr>
        <w:ind w:left="360"/>
      </w:pPr>
      <w:r>
        <w:t>In generale, sono state applicate tecniche di:</w:t>
      </w:r>
    </w:p>
    <w:p w14:paraId="5C3550D0" w14:textId="77777777" w:rsidR="003A710D" w:rsidRPr="003A710D" w:rsidRDefault="003A710D" w:rsidP="003A710D">
      <w:pPr>
        <w:numPr>
          <w:ilvl w:val="0"/>
          <w:numId w:val="13"/>
        </w:numPr>
      </w:pPr>
      <w:proofErr w:type="spellStart"/>
      <w:r w:rsidRPr="003A710D">
        <w:t>rescale</w:t>
      </w:r>
      <w:proofErr w:type="spellEnd"/>
      <w:r w:rsidRPr="003A710D">
        <w:t>=1.0/255</w:t>
      </w:r>
      <w:r>
        <w:t>:</w:t>
      </w:r>
      <w:r w:rsidRPr="003A710D">
        <w:t xml:space="preserve"> </w:t>
      </w:r>
      <w:r w:rsidR="00C108E9">
        <w:tab/>
      </w:r>
      <w:r w:rsidR="00C108E9">
        <w:tab/>
      </w:r>
      <w:r w:rsidRPr="003A710D">
        <w:t>Normalizza i valori dei pixel tra 0 e 1</w:t>
      </w:r>
    </w:p>
    <w:p w14:paraId="046A231E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rPr>
          <w:lang w:val="en-US"/>
        </w:rPr>
        <w:t>rotation_range</w:t>
      </w:r>
      <w:proofErr w:type="spellEnd"/>
      <w:r w:rsidRPr="003A710D">
        <w:rPr>
          <w:lang w:val="en-US"/>
        </w:rPr>
        <w:t>=10</w:t>
      </w:r>
      <w:r>
        <w:rPr>
          <w:lang w:val="en-US"/>
        </w:rPr>
        <w:t>:</w:t>
      </w:r>
      <w:r w:rsidRPr="003A710D">
        <w:rPr>
          <w:lang w:val="en-US"/>
        </w:rPr>
        <w:t xml:space="preserve"> </w:t>
      </w:r>
      <w:r w:rsidR="00C108E9">
        <w:rPr>
          <w:lang w:val="en-US"/>
        </w:rPr>
        <w:tab/>
      </w:r>
      <w:r w:rsidR="00C108E9">
        <w:rPr>
          <w:lang w:val="en-US"/>
        </w:rPr>
        <w:tab/>
      </w:r>
      <w:proofErr w:type="spellStart"/>
      <w:r w:rsidRPr="003A710D">
        <w:rPr>
          <w:lang w:val="en-US"/>
        </w:rPr>
        <w:t>Rotazioni</w:t>
      </w:r>
      <w:proofErr w:type="spellEnd"/>
      <w:r w:rsidRPr="003A710D">
        <w:rPr>
          <w:lang w:val="en-US"/>
        </w:rPr>
        <w:t xml:space="preserve"> </w:t>
      </w:r>
      <w:proofErr w:type="spellStart"/>
      <w:r w:rsidRPr="003A710D">
        <w:rPr>
          <w:lang w:val="en-US"/>
        </w:rPr>
        <w:t>casuali</w:t>
      </w:r>
      <w:proofErr w:type="spellEnd"/>
    </w:p>
    <w:p w14:paraId="76D1EA6C" w14:textId="77777777" w:rsidR="003A710D" w:rsidRPr="003A710D" w:rsidRDefault="003A710D" w:rsidP="003A710D">
      <w:pPr>
        <w:numPr>
          <w:ilvl w:val="0"/>
          <w:numId w:val="13"/>
        </w:numPr>
      </w:pPr>
      <w:proofErr w:type="spellStart"/>
      <w:r w:rsidRPr="003A710D">
        <w:t>width_shift_range</w:t>
      </w:r>
      <w:proofErr w:type="spellEnd"/>
      <w:r w:rsidRPr="003A710D">
        <w:t>=0.2:</w:t>
      </w:r>
      <w:r w:rsidR="00C108E9">
        <w:tab/>
      </w:r>
      <w:r w:rsidRPr="003A710D">
        <w:t>Traslazioni orizzontali</w:t>
      </w:r>
    </w:p>
    <w:p w14:paraId="6E1B17BC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rPr>
          <w:lang w:val="en-US"/>
        </w:rPr>
        <w:t>height_shift_range</w:t>
      </w:r>
      <w:proofErr w:type="spellEnd"/>
      <w:r w:rsidRPr="003A710D">
        <w:rPr>
          <w:lang w:val="en-US"/>
        </w:rPr>
        <w:t>=0.2</w:t>
      </w:r>
      <w:r>
        <w:rPr>
          <w:lang w:val="en-US"/>
        </w:rPr>
        <w:t>:</w:t>
      </w:r>
      <w:r w:rsidRPr="003A710D">
        <w:rPr>
          <w:lang w:val="en-US"/>
        </w:rPr>
        <w:t xml:space="preserve"> </w:t>
      </w:r>
      <w:r w:rsidR="00C108E9">
        <w:rPr>
          <w:lang w:val="en-US"/>
        </w:rPr>
        <w:tab/>
      </w:r>
      <w:proofErr w:type="spellStart"/>
      <w:r w:rsidRPr="003A710D">
        <w:rPr>
          <w:lang w:val="en-US"/>
        </w:rPr>
        <w:t>Traslazioni</w:t>
      </w:r>
      <w:proofErr w:type="spellEnd"/>
      <w:r w:rsidRPr="003A710D">
        <w:rPr>
          <w:lang w:val="en-US"/>
        </w:rPr>
        <w:t xml:space="preserve"> </w:t>
      </w:r>
      <w:proofErr w:type="spellStart"/>
      <w:r w:rsidRPr="003A710D">
        <w:rPr>
          <w:lang w:val="en-US"/>
        </w:rPr>
        <w:t>verticali</w:t>
      </w:r>
      <w:proofErr w:type="spellEnd"/>
    </w:p>
    <w:p w14:paraId="206A73B8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rPr>
          <w:lang w:val="en-US"/>
        </w:rPr>
        <w:t>shear_range</w:t>
      </w:r>
      <w:proofErr w:type="spellEnd"/>
      <w:r w:rsidRPr="003A710D">
        <w:rPr>
          <w:lang w:val="en-US"/>
        </w:rPr>
        <w:t>=0.2</w:t>
      </w:r>
      <w:r w:rsidR="00C108E9">
        <w:rPr>
          <w:lang w:val="en-US"/>
        </w:rPr>
        <w:t>:</w:t>
      </w:r>
      <w:r w:rsidRPr="003A710D">
        <w:rPr>
          <w:lang w:val="en-US"/>
        </w:rPr>
        <w:t xml:space="preserve"> </w:t>
      </w:r>
      <w:r w:rsidR="00C108E9">
        <w:rPr>
          <w:lang w:val="en-US"/>
        </w:rPr>
        <w:tab/>
      </w:r>
      <w:r w:rsidR="00C108E9">
        <w:rPr>
          <w:lang w:val="en-US"/>
        </w:rPr>
        <w:tab/>
      </w:r>
      <w:proofErr w:type="spellStart"/>
      <w:r w:rsidRPr="003A710D">
        <w:rPr>
          <w:lang w:val="en-US"/>
        </w:rPr>
        <w:t>Trasformazioni</w:t>
      </w:r>
      <w:proofErr w:type="spellEnd"/>
      <w:r w:rsidRPr="003A710D">
        <w:rPr>
          <w:lang w:val="en-US"/>
        </w:rPr>
        <w:t xml:space="preserve"> </w:t>
      </w:r>
      <w:proofErr w:type="spellStart"/>
      <w:r w:rsidRPr="003A710D">
        <w:rPr>
          <w:lang w:val="en-US"/>
        </w:rPr>
        <w:t>angolari</w:t>
      </w:r>
      <w:proofErr w:type="spellEnd"/>
    </w:p>
    <w:p w14:paraId="2EE62D64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rPr>
          <w:lang w:val="en-US"/>
        </w:rPr>
        <w:t>zoom_range</w:t>
      </w:r>
      <w:proofErr w:type="spellEnd"/>
      <w:r w:rsidRPr="003A710D">
        <w:rPr>
          <w:lang w:val="en-US"/>
        </w:rPr>
        <w:t>=(0.8,1.2)</w:t>
      </w:r>
      <w:r>
        <w:rPr>
          <w:lang w:val="en-US"/>
        </w:rPr>
        <w:t>:</w:t>
      </w:r>
      <w:r w:rsidRPr="003A710D">
        <w:rPr>
          <w:lang w:val="en-US"/>
        </w:rPr>
        <w:t xml:space="preserve"> </w:t>
      </w:r>
      <w:r w:rsidR="00C108E9">
        <w:rPr>
          <w:lang w:val="en-US"/>
        </w:rPr>
        <w:tab/>
      </w:r>
      <w:r w:rsidRPr="003A710D">
        <w:rPr>
          <w:lang w:val="en-US"/>
        </w:rPr>
        <w:t xml:space="preserve">Zoom </w:t>
      </w:r>
      <w:proofErr w:type="spellStart"/>
      <w:r w:rsidRPr="003A710D">
        <w:rPr>
          <w:lang w:val="en-US"/>
        </w:rPr>
        <w:t>casuale</w:t>
      </w:r>
      <w:proofErr w:type="spellEnd"/>
    </w:p>
    <w:p w14:paraId="4F681D1C" w14:textId="77777777" w:rsidR="003A710D" w:rsidRPr="003A710D" w:rsidRDefault="003A710D" w:rsidP="003A710D">
      <w:pPr>
        <w:numPr>
          <w:ilvl w:val="0"/>
          <w:numId w:val="13"/>
        </w:numPr>
      </w:pPr>
      <w:proofErr w:type="spellStart"/>
      <w:r w:rsidRPr="003A710D">
        <w:t>fill_mode</w:t>
      </w:r>
      <w:proofErr w:type="spellEnd"/>
      <w:r w:rsidRPr="003A710D">
        <w:t>='</w:t>
      </w:r>
      <w:proofErr w:type="spellStart"/>
      <w:r w:rsidRPr="003A710D">
        <w:t>nearest</w:t>
      </w:r>
      <w:proofErr w:type="spellEnd"/>
      <w:r w:rsidRPr="003A710D">
        <w:t xml:space="preserve">': </w:t>
      </w:r>
      <w:r w:rsidR="00C108E9">
        <w:tab/>
      </w:r>
      <w:r w:rsidR="00C108E9">
        <w:tab/>
      </w:r>
      <w:r w:rsidRPr="003A710D">
        <w:t>Riempie i</w:t>
      </w:r>
      <w:r>
        <w:t xml:space="preserve"> pixel dopo la trasformazione</w:t>
      </w:r>
    </w:p>
    <w:p w14:paraId="68319575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t>horizontal</w:t>
      </w:r>
      <w:proofErr w:type="spellEnd"/>
      <w:r w:rsidRPr="003A710D">
        <w:t xml:space="preserve"> flip=True</w:t>
      </w:r>
      <w:r>
        <w:t>:</w:t>
      </w:r>
      <w:r w:rsidRPr="003A710D">
        <w:t xml:space="preserve"> </w:t>
      </w:r>
      <w:r w:rsidR="00C108E9">
        <w:tab/>
      </w:r>
      <w:r w:rsidR="00C108E9">
        <w:tab/>
      </w:r>
      <w:r w:rsidRPr="003A710D">
        <w:t>Ribaltamenti orizzontali</w:t>
      </w:r>
    </w:p>
    <w:p w14:paraId="513FA4FC" w14:textId="77777777" w:rsidR="00624730" w:rsidRDefault="003A710D" w:rsidP="003A710D">
      <w:pPr>
        <w:numPr>
          <w:ilvl w:val="0"/>
          <w:numId w:val="13"/>
        </w:numPr>
      </w:pPr>
      <w:proofErr w:type="spellStart"/>
      <w:r w:rsidRPr="003A710D">
        <w:t>brightness_range</w:t>
      </w:r>
      <w:proofErr w:type="spellEnd"/>
      <w:r w:rsidRPr="003A710D">
        <w:t xml:space="preserve">=[0.8, 1.2]: </w:t>
      </w:r>
      <w:r w:rsidR="00C108E9">
        <w:tab/>
      </w:r>
      <w:r>
        <w:t>C</w:t>
      </w:r>
      <w:r w:rsidRPr="003A710D">
        <w:t>ambi di lumi</w:t>
      </w:r>
      <w:r>
        <w:t>nosità</w:t>
      </w:r>
    </w:p>
    <w:p w14:paraId="11A93E94" w14:textId="77777777" w:rsidR="00C108E9" w:rsidRDefault="00C108E9" w:rsidP="00C108E9"/>
    <w:p w14:paraId="24D25DE1" w14:textId="77777777" w:rsidR="00C108E9" w:rsidRDefault="00C108E9" w:rsidP="00C108E9">
      <w:pPr>
        <w:ind w:left="360"/>
      </w:pPr>
      <w:r>
        <w:t>Per ogni modello è poi presente un file che permette la valutazione del modello, per conoscere le sue prestazioni.</w:t>
      </w:r>
    </w:p>
    <w:p w14:paraId="3568375D" w14:textId="77777777" w:rsidR="00C108E9" w:rsidRDefault="00C108E9" w:rsidP="00C108E9">
      <w:pPr>
        <w:ind w:left="360"/>
      </w:pPr>
    </w:p>
    <w:p w14:paraId="7A20AE38" w14:textId="77777777" w:rsidR="00C108E9" w:rsidRDefault="00C108E9" w:rsidP="00C108E9">
      <w:pPr>
        <w:ind w:left="360"/>
      </w:pPr>
      <w:r>
        <w:t>Per ogni modello, inoltre, è anche presente un file che permette di recuperare la classe predetta. Alcuni di questi modelli presentano, per migliorare le prestazioni stesse, modifiche della probabilità delle predizioni effettuate.</w:t>
      </w:r>
    </w:p>
    <w:p w14:paraId="52C88677" w14:textId="77777777" w:rsidR="00DA4139" w:rsidRDefault="00DA4139" w:rsidP="00C108E9">
      <w:pPr>
        <w:ind w:left="360"/>
      </w:pPr>
    </w:p>
    <w:p w14:paraId="71DB6143" w14:textId="4D50F9F0" w:rsidR="00DA4139" w:rsidRDefault="00DA4139" w:rsidP="00DA4139">
      <w:pPr>
        <w:ind w:left="360"/>
        <w:rPr>
          <w:b/>
          <w:bCs/>
        </w:rPr>
      </w:pPr>
      <w:r w:rsidRPr="00624730">
        <w:rPr>
          <w:b/>
          <w:bCs/>
        </w:rPr>
        <w:t xml:space="preserve">Modelli per </w:t>
      </w:r>
      <w:r w:rsidR="00D64921">
        <w:rPr>
          <w:b/>
          <w:bCs/>
        </w:rPr>
        <w:t>pred</w:t>
      </w:r>
      <w:r w:rsidR="00381AEB">
        <w:rPr>
          <w:b/>
          <w:bCs/>
        </w:rPr>
        <w:t>i</w:t>
      </w:r>
      <w:r w:rsidR="00D64921">
        <w:rPr>
          <w:b/>
          <w:bCs/>
        </w:rPr>
        <w:t>zione like</w:t>
      </w:r>
    </w:p>
    <w:p w14:paraId="00A68DF2" w14:textId="7469F147" w:rsidR="000929C4" w:rsidRPr="000929C4" w:rsidRDefault="0057071C" w:rsidP="000929C4">
      <w:pPr>
        <w:ind w:left="360"/>
      </w:pPr>
      <w:r>
        <w:t>Questi modelli sono addestrati su Dataset di informazioni relative ad un post in modo da poter rendere ogni informazione utile nella predizione dei like.</w:t>
      </w:r>
      <w:r w:rsidR="000929C4" w:rsidRPr="000929C4">
        <w:rPr>
          <w:rFonts w:eastAsia="Times New Roman"/>
          <w:kern w:val="0"/>
        </w:rPr>
        <w:t xml:space="preserve"> </w:t>
      </w:r>
      <w:r w:rsidR="000929C4" w:rsidRPr="000929C4">
        <w:t>Per affrontare in modo accurato le differenze tra account con molti follower e account con follower ridotti, il sistema è stato progettato con due modelli distinti, ciascuno ottimizzato per una specifica fascia di follower.</w:t>
      </w:r>
      <w:r w:rsidR="00B04E60">
        <w:br/>
      </w:r>
    </w:p>
    <w:p w14:paraId="10A03B08" w14:textId="30E2A2A2" w:rsidR="000929C4" w:rsidRPr="000929C4" w:rsidRDefault="000929C4" w:rsidP="000929C4">
      <w:pPr>
        <w:ind w:left="360"/>
      </w:pPr>
      <w:r w:rsidRPr="000929C4">
        <w:t xml:space="preserve">Per account con più di 47600 follower, viene utilizzato un modello di </w:t>
      </w:r>
      <w:r w:rsidRPr="000929C4">
        <w:rPr>
          <w:b/>
          <w:bCs/>
        </w:rPr>
        <w:t xml:space="preserve">Random </w:t>
      </w:r>
      <w:proofErr w:type="spellStart"/>
      <w:r w:rsidRPr="000929C4">
        <w:rPr>
          <w:b/>
          <w:bCs/>
        </w:rPr>
        <w:t>Forest</w:t>
      </w:r>
      <w:proofErr w:type="spellEnd"/>
      <w:r w:rsidRPr="000929C4">
        <w:rPr>
          <w:b/>
          <w:bCs/>
        </w:rPr>
        <w:t xml:space="preserve"> </w:t>
      </w:r>
      <w:proofErr w:type="spellStart"/>
      <w:r w:rsidRPr="000929C4">
        <w:rPr>
          <w:b/>
          <w:bCs/>
        </w:rPr>
        <w:t>Regressor</w:t>
      </w:r>
      <w:proofErr w:type="spellEnd"/>
      <w:r>
        <w:t xml:space="preserve"> ovvero </w:t>
      </w:r>
      <w:r w:rsidRPr="000929C4">
        <w:t>un modello di ensemble basato su alberi di regressione decisionali</w:t>
      </w:r>
      <w:r w:rsidR="00B04E60">
        <w:t>.</w:t>
      </w:r>
      <w:r w:rsidRPr="000929C4">
        <w:t xml:space="preserve"> È stato stabilito che la “Foresta” deve contenere al massimo 100 alberi decisionali con la variabile </w:t>
      </w:r>
      <w:proofErr w:type="spellStart"/>
      <w:r w:rsidRPr="000929C4">
        <w:t>nestimators</w:t>
      </w:r>
      <w:proofErr w:type="spellEnd"/>
      <w:r w:rsidRPr="000929C4">
        <w:t>=100 in modo da non aumentare i costi computazionali di un modello già complesso. Il modello è stato addestrato con l’80% dei dati e testato con il restante 20%.</w:t>
      </w:r>
      <w:r w:rsidR="00B04E60">
        <w:br/>
      </w:r>
      <w:r w:rsidR="00B04E60">
        <w:br/>
      </w:r>
      <w:r w:rsidRPr="000929C4">
        <w:t xml:space="preserve">Per account con 46700 follower o meno, il sistema si avvale invece di un modello di </w:t>
      </w:r>
      <w:proofErr w:type="spellStart"/>
      <w:r w:rsidRPr="000929C4">
        <w:rPr>
          <w:b/>
          <w:bCs/>
        </w:rPr>
        <w:t>Gradient</w:t>
      </w:r>
      <w:proofErr w:type="spellEnd"/>
      <w:r w:rsidRPr="000929C4">
        <w:rPr>
          <w:b/>
          <w:bCs/>
        </w:rPr>
        <w:t xml:space="preserve"> </w:t>
      </w:r>
      <w:proofErr w:type="spellStart"/>
      <w:r w:rsidRPr="000929C4">
        <w:rPr>
          <w:b/>
          <w:bCs/>
        </w:rPr>
        <w:t>Boosting</w:t>
      </w:r>
      <w:proofErr w:type="spellEnd"/>
      <w:r w:rsidRPr="000929C4">
        <w:rPr>
          <w:b/>
          <w:bCs/>
        </w:rPr>
        <w:t xml:space="preserve"> </w:t>
      </w:r>
      <w:proofErr w:type="spellStart"/>
      <w:r w:rsidRPr="000929C4">
        <w:rPr>
          <w:b/>
          <w:bCs/>
        </w:rPr>
        <w:t>Regressor</w:t>
      </w:r>
      <w:proofErr w:type="spellEnd"/>
      <w:r>
        <w:t xml:space="preserve">. </w:t>
      </w:r>
      <w:r w:rsidRPr="000929C4">
        <w:t xml:space="preserve">Questo modello utilizza un approccio iterativo in cui alberi decisionali vengono costruiti in sequenza per correggere gli errori dei modelli precedenti. </w:t>
      </w:r>
      <w:r w:rsidR="00B04E60">
        <w:br/>
      </w:r>
      <w:r w:rsidRPr="000929C4">
        <w:t xml:space="preserve">La configurazione prevede l'uso di 200 alberi decisionali con un learning rate di 0.1, bilanciando la velocità di apprendimento e la stabilità del modello. Per migliorare ulteriormente le predizioni, il target (numero di "Like") è trasformato </w:t>
      </w:r>
      <w:proofErr w:type="spellStart"/>
      <w:r w:rsidRPr="000929C4">
        <w:t>logaritmicamente</w:t>
      </w:r>
      <w:proofErr w:type="spellEnd"/>
      <w:r>
        <w:t xml:space="preserve"> da una funzione di compensazione</w:t>
      </w:r>
      <w:r w:rsidRPr="000929C4">
        <w:t xml:space="preserve"> durante il </w:t>
      </w:r>
      <w:proofErr w:type="spellStart"/>
      <w:r w:rsidRPr="000929C4">
        <w:t>preprocessing</w:t>
      </w:r>
      <w:proofErr w:type="spellEnd"/>
      <w:r w:rsidRPr="000929C4">
        <w:t xml:space="preserve">, e le caratteristiche numeriche sono standardizzate tramite uno </w:t>
      </w:r>
      <w:proofErr w:type="spellStart"/>
      <w:r w:rsidRPr="000929C4">
        <w:t>StandardScaler</w:t>
      </w:r>
      <w:proofErr w:type="spellEnd"/>
      <w:r w:rsidRPr="000929C4">
        <w:t xml:space="preserve">. </w:t>
      </w:r>
      <w:r w:rsidR="00B04E60">
        <w:br/>
      </w:r>
      <w:r w:rsidRPr="000929C4">
        <w:t xml:space="preserve">Questo modello si dimostra particolarmente efficace nel catturare relazioni non lineari e nel gestire la variabilità dei dati. </w:t>
      </w:r>
      <w:r w:rsidR="00B04E60">
        <w:br/>
      </w:r>
      <w:r w:rsidRPr="000929C4">
        <w:t>Inoltre, include una compensazione specifica per account con pochi follower, migliorando la robustezza delle predizioni anche in casi complessi.</w:t>
      </w:r>
      <w:r>
        <w:t xml:space="preserve"> </w:t>
      </w:r>
      <w:r w:rsidR="00B04E60">
        <w:br/>
      </w:r>
      <w:r w:rsidR="00B04E60">
        <w:br/>
      </w:r>
      <w:r w:rsidRPr="000929C4">
        <w:t xml:space="preserve">I due modelli sono integrati </w:t>
      </w:r>
      <w:r>
        <w:t>in un unico file</w:t>
      </w:r>
      <w:r w:rsidRPr="000929C4">
        <w:t xml:space="preserve">, che coordina l'intero processo di predizione. La </w:t>
      </w:r>
      <w:r w:rsidRPr="000929C4">
        <w:lastRenderedPageBreak/>
        <w:t xml:space="preserve">funzione principale, seleziona dinamicamente quale modello utilizzare in base al numero di follower forniti nel dato di input. Se il numero di follower è superiore a 47600, viene utilizzato il modello Random </w:t>
      </w:r>
      <w:proofErr w:type="spellStart"/>
      <w:r w:rsidRPr="000929C4">
        <w:t>Forest</w:t>
      </w:r>
      <w:proofErr w:type="spellEnd"/>
      <w:r w:rsidRPr="000929C4">
        <w:t xml:space="preserve">; altrimenti, viene selezionato il modello </w:t>
      </w:r>
      <w:proofErr w:type="spellStart"/>
      <w:r w:rsidRPr="000929C4">
        <w:t>Gradient</w:t>
      </w:r>
      <w:proofErr w:type="spellEnd"/>
      <w:r w:rsidRPr="000929C4">
        <w:t xml:space="preserve"> </w:t>
      </w:r>
      <w:proofErr w:type="spellStart"/>
      <w:r w:rsidRPr="000929C4">
        <w:t>Boosting</w:t>
      </w:r>
      <w:proofErr w:type="spellEnd"/>
      <w:r w:rsidRPr="000929C4">
        <w:t>. Questa funzione garantisce una gestione flessibile e ottimizzata delle predizioni, adattandosi automaticamente al caso specifico.</w:t>
      </w:r>
    </w:p>
    <w:p w14:paraId="32037665" w14:textId="637F89BE" w:rsidR="00523587" w:rsidRPr="003A710D" w:rsidRDefault="00523587" w:rsidP="000929C4">
      <w:pPr>
        <w:ind w:left="360"/>
      </w:pPr>
    </w:p>
    <w:p w14:paraId="49E1CE64" w14:textId="77777777" w:rsidR="00523587" w:rsidRDefault="00523587" w:rsidP="00523587">
      <w:pPr>
        <w:pStyle w:val="Titolo2"/>
      </w:pPr>
      <w:bookmarkStart w:id="9" w:name="_Toc187447117"/>
      <w:r>
        <w:t>Interfaccia</w:t>
      </w:r>
      <w:bookmarkEnd w:id="9"/>
    </w:p>
    <w:p w14:paraId="76B7BA07" w14:textId="77777777" w:rsidR="00F1414A" w:rsidRDefault="00F1414A" w:rsidP="00F1414A">
      <w:pPr>
        <w:ind w:left="360"/>
      </w:pPr>
      <w:r>
        <w:t xml:space="preserve">L’interfaccia è realizzata tramite un’applicazione </w:t>
      </w:r>
      <w:proofErr w:type="spellStart"/>
      <w:r>
        <w:t>Flask</w:t>
      </w:r>
      <w:proofErr w:type="spellEnd"/>
      <w:r>
        <w:t xml:space="preserve"> in </w:t>
      </w:r>
      <w:proofErr w:type="spellStart"/>
      <w:r>
        <w:t>python</w:t>
      </w:r>
      <w:proofErr w:type="spellEnd"/>
      <w:r>
        <w:t>.</w:t>
      </w:r>
    </w:p>
    <w:p w14:paraId="0168875F" w14:textId="77777777" w:rsidR="00F1414A" w:rsidRDefault="00F1414A" w:rsidP="00F1414A">
      <w:pPr>
        <w:ind w:left="360"/>
      </w:pPr>
      <w:r>
        <w:t xml:space="preserve">La struttura seguita è caricare contenuti statici, come lo stile, in una cartella che prende il nome </w:t>
      </w:r>
      <w:proofErr w:type="spellStart"/>
      <w:r w:rsidRPr="00F1414A">
        <w:rPr>
          <w:i/>
          <w:iCs/>
        </w:rPr>
        <w:t>static</w:t>
      </w:r>
      <w:proofErr w:type="spellEnd"/>
      <w:r>
        <w:rPr>
          <w:i/>
          <w:iCs/>
        </w:rPr>
        <w:t xml:space="preserve"> </w:t>
      </w:r>
      <w:r>
        <w:t xml:space="preserve">e la pagina che deve essere mostrata e modificata, nella cartella </w:t>
      </w:r>
      <w:r w:rsidRPr="00F1414A">
        <w:rPr>
          <w:i/>
          <w:iCs/>
        </w:rPr>
        <w:t>templates</w:t>
      </w:r>
      <w:r>
        <w:t xml:space="preserve">. L’applicazione app.py gestisce entrambe permettendo il collegamento delle funzioni </w:t>
      </w:r>
      <w:proofErr w:type="spellStart"/>
      <w:r>
        <w:t>python</w:t>
      </w:r>
      <w:proofErr w:type="spellEnd"/>
      <w:r>
        <w:t xml:space="preserve"> per utilizzarle in html/</w:t>
      </w:r>
      <w:proofErr w:type="spellStart"/>
      <w:r>
        <w:t>js</w:t>
      </w:r>
      <w:proofErr w:type="spellEnd"/>
      <w:r>
        <w:t>.</w:t>
      </w:r>
    </w:p>
    <w:p w14:paraId="221DFF7C" w14:textId="77777777" w:rsidR="00F1414A" w:rsidRDefault="00F1414A" w:rsidP="00F1414A">
      <w:pPr>
        <w:ind w:left="360"/>
      </w:pPr>
    </w:p>
    <w:p w14:paraId="73DF05D2" w14:textId="77777777" w:rsidR="00F1414A" w:rsidRPr="00F1414A" w:rsidRDefault="00F1414A" w:rsidP="00F1414A">
      <w:pPr>
        <w:ind w:left="360"/>
      </w:pPr>
      <w:r>
        <w:t xml:space="preserve">Allo startup dell’applicazione, viene </w:t>
      </w:r>
      <w:proofErr w:type="spellStart"/>
      <w:r>
        <w:t>deployata</w:t>
      </w:r>
      <w:proofErr w:type="spellEnd"/>
      <w:r>
        <w:t xml:space="preserve"> sul server </w:t>
      </w:r>
      <w:proofErr w:type="spellStart"/>
      <w:r>
        <w:t>localhost</w:t>
      </w:r>
      <w:proofErr w:type="spellEnd"/>
      <w:r>
        <w:t xml:space="preserve"> la pagina index.html, con relativo script </w:t>
      </w:r>
      <w:proofErr w:type="spellStart"/>
      <w:r>
        <w:t>js</w:t>
      </w:r>
      <w:proofErr w:type="spellEnd"/>
      <w:r>
        <w:t>, e</w:t>
      </w:r>
      <w:r w:rsidR="00B93C9B">
        <w:t xml:space="preserve"> </w:t>
      </w:r>
      <w:r>
        <w:t>stile style.css</w:t>
      </w:r>
    </w:p>
    <w:p w14:paraId="4DEF4376" w14:textId="77777777" w:rsidR="00624730" w:rsidRDefault="00624730" w:rsidP="00624730"/>
    <w:p w14:paraId="6EFBD2F7" w14:textId="77777777" w:rsidR="00624730" w:rsidRDefault="00624730" w:rsidP="00624730">
      <w:pPr>
        <w:pStyle w:val="Titolo2"/>
      </w:pPr>
      <w:bookmarkStart w:id="10" w:name="_Toc187447118"/>
      <w:proofErr w:type="spellStart"/>
      <w:r>
        <w:t>Map</w:t>
      </w:r>
      <w:bookmarkEnd w:id="10"/>
      <w:proofErr w:type="spellEnd"/>
    </w:p>
    <w:p w14:paraId="4DD94A69" w14:textId="77777777" w:rsidR="00F1414A" w:rsidRDefault="00F1414A" w:rsidP="00F1414A">
      <w:pPr>
        <w:ind w:left="360"/>
      </w:pPr>
      <w:r>
        <w:t>Questa porzione del codice è dedicata a mostrare i luoghi che sono stati postati su Instagram, e testare le competenze a livello geografico del gestore della pagina.</w:t>
      </w:r>
    </w:p>
    <w:p w14:paraId="24088194" w14:textId="77777777" w:rsidR="00F1414A" w:rsidRDefault="00F1414A" w:rsidP="00F1414A">
      <w:pPr>
        <w:ind w:left="360"/>
      </w:pPr>
    </w:p>
    <w:p w14:paraId="755FBFA9" w14:textId="77777777" w:rsidR="00F1414A" w:rsidRDefault="00F1414A" w:rsidP="00F1414A">
      <w:pPr>
        <w:ind w:left="360"/>
      </w:pPr>
      <w:r>
        <w:t xml:space="preserve">Per gestire i luoghi, essi vengono memorizzati all’interno di un file testuale. In particolare, vengono memorizzati: </w:t>
      </w:r>
    </w:p>
    <w:p w14:paraId="7548BFBC" w14:textId="77777777" w:rsidR="00F1414A" w:rsidRDefault="00F1414A" w:rsidP="00F1414A">
      <w:pPr>
        <w:numPr>
          <w:ilvl w:val="0"/>
          <w:numId w:val="13"/>
        </w:numPr>
      </w:pPr>
      <w:r>
        <w:t>Nome del luogo</w:t>
      </w:r>
    </w:p>
    <w:p w14:paraId="02F08D8E" w14:textId="77777777" w:rsidR="00F1414A" w:rsidRDefault="00F1414A" w:rsidP="00F1414A">
      <w:pPr>
        <w:numPr>
          <w:ilvl w:val="0"/>
          <w:numId w:val="13"/>
        </w:numPr>
      </w:pPr>
      <w:r>
        <w:t>Coordinate</w:t>
      </w:r>
    </w:p>
    <w:p w14:paraId="6173369C" w14:textId="77777777" w:rsidR="00F1414A" w:rsidRDefault="00F1414A" w:rsidP="00F1414A">
      <w:pPr>
        <w:numPr>
          <w:ilvl w:val="0"/>
          <w:numId w:val="13"/>
        </w:numPr>
      </w:pPr>
      <w:r>
        <w:t>Link delle immagini che sono state postate su @ExploreWorld.</w:t>
      </w:r>
    </w:p>
    <w:p w14:paraId="1C02D718" w14:textId="77777777" w:rsidR="00F1414A" w:rsidRDefault="00F1414A" w:rsidP="00F1414A">
      <w:pPr>
        <w:ind w:left="360"/>
      </w:pPr>
    </w:p>
    <w:p w14:paraId="340264B9" w14:textId="77777777" w:rsidR="00F1414A" w:rsidRDefault="00F1414A" w:rsidP="00F1414A">
      <w:pPr>
        <w:ind w:left="360"/>
      </w:pPr>
      <w:r>
        <w:t>Quando sono recuperati tutti i luoghi e relative informazioni</w:t>
      </w:r>
      <w:r w:rsidR="00F928BF">
        <w:t xml:space="preserve">, è possibile utilizzare librerie per convertire le </w:t>
      </w:r>
      <w:r w:rsidR="00B93C9B">
        <w:t>coordinate in punti della mappa.</w:t>
      </w:r>
    </w:p>
    <w:p w14:paraId="5ADEDF1A" w14:textId="77777777" w:rsidR="00B93C9B" w:rsidRDefault="00B93C9B" w:rsidP="00F1414A">
      <w:pPr>
        <w:ind w:left="360"/>
      </w:pPr>
      <w:r>
        <w:t xml:space="preserve">Utilizzando un algoritmo </w:t>
      </w:r>
      <w:proofErr w:type="spellStart"/>
      <w:r>
        <w:t>density</w:t>
      </w:r>
      <w:proofErr w:type="spellEnd"/>
      <w:r>
        <w:t>-base, è possibile inserire all’interno di un unico cluster i punti vicini tra di loro.</w:t>
      </w:r>
    </w:p>
    <w:p w14:paraId="3321D6BE" w14:textId="77777777" w:rsidR="00F928BF" w:rsidRDefault="00F928BF" w:rsidP="00F1414A">
      <w:pPr>
        <w:ind w:left="360"/>
      </w:pPr>
      <w:r>
        <w:t>Ogni punto sulla mappa è “esplorabile”, facendo vedere il luogo e le foto ad esso relativo.</w:t>
      </w:r>
    </w:p>
    <w:p w14:paraId="3437F8E3" w14:textId="77777777" w:rsidR="00F928BF" w:rsidRDefault="00F928BF" w:rsidP="00F928BF"/>
    <w:p w14:paraId="6253E957" w14:textId="77777777" w:rsidR="00971341" w:rsidRDefault="00971341" w:rsidP="00F1414A">
      <w:pPr>
        <w:ind w:left="360"/>
      </w:pPr>
    </w:p>
    <w:p w14:paraId="482B9662" w14:textId="77777777" w:rsidR="00971341" w:rsidRDefault="00971341" w:rsidP="00971341"/>
    <w:p w14:paraId="4B34F708" w14:textId="77777777" w:rsidR="00971341" w:rsidRDefault="00971341" w:rsidP="00971341">
      <w:pPr>
        <w:pStyle w:val="Titolo1"/>
      </w:pPr>
      <w:bookmarkStart w:id="11" w:name="_Toc187447119"/>
      <w:r>
        <w:t xml:space="preserve">Relazioni col modello </w:t>
      </w:r>
      <w:proofErr w:type="spellStart"/>
      <w:r>
        <w:t>Crisp</w:t>
      </w:r>
      <w:proofErr w:type="spellEnd"/>
      <w:r>
        <w:t>-DM</w:t>
      </w:r>
      <w:bookmarkEnd w:id="11"/>
    </w:p>
    <w:p w14:paraId="49F5C80B" w14:textId="6FCF9F81" w:rsidR="00E378B8" w:rsidRDefault="00E378B8" w:rsidP="00E378B8">
      <w:r>
        <w:t xml:space="preserve">Il progetto è stato realizzato seguendo la struttura del modello </w:t>
      </w:r>
      <w:proofErr w:type="spellStart"/>
      <w:r>
        <w:t>Crisp</w:t>
      </w:r>
      <w:proofErr w:type="spellEnd"/>
      <w:r>
        <w:t>-DM</w:t>
      </w:r>
      <w:r w:rsidR="00D154C9">
        <w:t>.</w:t>
      </w:r>
    </w:p>
    <w:p w14:paraId="75083B8A" w14:textId="77777777" w:rsidR="00E378B8" w:rsidRPr="00E378B8" w:rsidRDefault="00E378B8" w:rsidP="00E378B8"/>
    <w:p w14:paraId="57E10C66" w14:textId="072A1F10" w:rsidR="00971341" w:rsidRDefault="00E378B8" w:rsidP="00676661">
      <w:pPr>
        <w:pStyle w:val="Titolo4"/>
        <w:ind w:firstLine="709"/>
      </w:pPr>
      <w:r w:rsidRPr="00676661">
        <w:t xml:space="preserve">Business </w:t>
      </w:r>
      <w:proofErr w:type="spellStart"/>
      <w:r w:rsidRPr="00676661">
        <w:t>Understanding</w:t>
      </w:r>
      <w:proofErr w:type="spellEnd"/>
    </w:p>
    <w:p w14:paraId="6FA59B37" w14:textId="77777777" w:rsidR="00676661" w:rsidRDefault="00676661" w:rsidP="00676661">
      <w:pPr>
        <w:ind w:left="705"/>
      </w:pPr>
      <w:r>
        <w:t>All’interno di tale fase vengono presi in considerazione obiettivi e requisiti per sviluppare ExploreWorld.</w:t>
      </w:r>
    </w:p>
    <w:p w14:paraId="3F4077FA" w14:textId="77777777" w:rsidR="00676661" w:rsidRDefault="00676661" w:rsidP="00676661">
      <w:pPr>
        <w:ind w:left="705"/>
      </w:pPr>
    </w:p>
    <w:p w14:paraId="27479A59" w14:textId="77777777" w:rsidR="00676661" w:rsidRDefault="00676661" w:rsidP="00676661">
      <w:pPr>
        <w:ind w:left="705"/>
      </w:pPr>
      <w:r>
        <w:t>Il funzionamento di ExploreWorld è basato su una parte di ricerca delle foto e di una seconda parte riguardante il post su Instagram.</w:t>
      </w:r>
    </w:p>
    <w:p w14:paraId="00F90AB9" w14:textId="77777777" w:rsidR="00676661" w:rsidRDefault="00676661" w:rsidP="00676661">
      <w:pPr>
        <w:ind w:left="705"/>
      </w:pPr>
      <w:r>
        <w:t xml:space="preserve">Di conseguenza, come business success </w:t>
      </w:r>
      <w:proofErr w:type="spellStart"/>
      <w:r>
        <w:t>criteria</w:t>
      </w:r>
      <w:proofErr w:type="spellEnd"/>
      <w:r>
        <w:t>, c’è la necessita rispettivamente di</w:t>
      </w:r>
    </w:p>
    <w:p w14:paraId="6D1D0C22" w14:textId="77777777" w:rsidR="00676661" w:rsidRDefault="00676661" w:rsidP="00676661">
      <w:pPr>
        <w:ind w:left="720"/>
      </w:pPr>
      <w:r>
        <w:t xml:space="preserve">-   Dare la possibilità all’utente dell’applicazione di scegliere un luogo e le foto ad esso </w:t>
      </w:r>
      <w:r>
        <w:lastRenderedPageBreak/>
        <w:t>associate, provenienti da Google Maps e Google Immagini</w:t>
      </w:r>
    </w:p>
    <w:p w14:paraId="0E6765A6" w14:textId="77777777" w:rsidR="00676661" w:rsidRDefault="00676661" w:rsidP="00676661">
      <w:pPr>
        <w:ind w:left="720"/>
      </w:pPr>
      <w:r>
        <w:t>-   Effettuare il post delle foto e descrizione scelta su Instagram, tramite un account dedicato</w:t>
      </w:r>
    </w:p>
    <w:p w14:paraId="2FB34289" w14:textId="77777777" w:rsidR="00676661" w:rsidRDefault="00676661" w:rsidP="00676661">
      <w:pPr>
        <w:ind w:left="720"/>
      </w:pPr>
    </w:p>
    <w:p w14:paraId="0B0C4236" w14:textId="77777777" w:rsidR="00676661" w:rsidRDefault="00676661" w:rsidP="00676661">
      <w:pPr>
        <w:ind w:left="720"/>
      </w:pPr>
      <w:r>
        <w:t xml:space="preserve">Il tutto deve essere sostenuto da modelli di intelligenza artificiale per aiutare l’utente. </w:t>
      </w:r>
    </w:p>
    <w:p w14:paraId="7054CD2F" w14:textId="77777777" w:rsidR="00676661" w:rsidRDefault="00676661" w:rsidP="00676661">
      <w:pPr>
        <w:ind w:left="720"/>
      </w:pPr>
      <w:r>
        <w:t>In particolare, devono essere presenti modelli per la scelta della foto e modelli per predire quale possa essere il riscontro di altri utenti su Instagram del post effettuato.</w:t>
      </w:r>
    </w:p>
    <w:p w14:paraId="00506D6D" w14:textId="77777777" w:rsidR="00676661" w:rsidRPr="00676661" w:rsidRDefault="00676661" w:rsidP="00676661">
      <w:pPr>
        <w:ind w:left="720"/>
      </w:pPr>
    </w:p>
    <w:p w14:paraId="2882B110" w14:textId="77777777" w:rsidR="00E378B8" w:rsidRDefault="00E378B8" w:rsidP="00676661">
      <w:pPr>
        <w:pStyle w:val="Titolo4"/>
      </w:pPr>
      <w:r w:rsidRPr="00676661">
        <w:tab/>
        <w:t xml:space="preserve">Data </w:t>
      </w:r>
      <w:proofErr w:type="spellStart"/>
      <w:r w:rsidRPr="00676661">
        <w:t>Understanding</w:t>
      </w:r>
      <w:proofErr w:type="spellEnd"/>
    </w:p>
    <w:p w14:paraId="38CF6AB6" w14:textId="77777777" w:rsidR="00676661" w:rsidRDefault="00676661" w:rsidP="00676661">
      <w:r>
        <w:tab/>
        <w:t>Lavorando con due tipi di modelli, c’è la necessita di prendere dati di nature differenti.</w:t>
      </w:r>
    </w:p>
    <w:p w14:paraId="083D9D50" w14:textId="77777777" w:rsidR="00676661" w:rsidRDefault="00676661" w:rsidP="00676661"/>
    <w:p w14:paraId="3EC8CDB2" w14:textId="77777777" w:rsidR="00676661" w:rsidRDefault="00676661" w:rsidP="00676661">
      <w:pPr>
        <w:ind w:left="705"/>
      </w:pPr>
      <w:r>
        <w:t>Per il modello che lavora ad immagini, bisogna prendere immagini riguardanti elementi da riconoscere all’interno delle foto.</w:t>
      </w:r>
    </w:p>
    <w:p w14:paraId="3887F204" w14:textId="77777777" w:rsidR="00676661" w:rsidRDefault="00676661" w:rsidP="00676661">
      <w:pPr>
        <w:ind w:left="705"/>
      </w:pPr>
      <w:r>
        <w:t>Gli elementi che si è deciso si debbano riconoscere sono:</w:t>
      </w:r>
    </w:p>
    <w:p w14:paraId="525C60D0" w14:textId="77777777" w:rsidR="0065136E" w:rsidRDefault="0065136E" w:rsidP="00676661">
      <w:pPr>
        <w:ind w:left="705"/>
      </w:pPr>
      <w:r>
        <w:t>Persone, mare, montagne, città e tempo della giornata. Un ulteriore modello è presente per riconoscere se un’immagine è una foto o no.</w:t>
      </w:r>
    </w:p>
    <w:p w14:paraId="3CFAF1D7" w14:textId="77777777" w:rsidR="0065136E" w:rsidRDefault="0065136E" w:rsidP="0065136E">
      <w:pPr>
        <w:ind w:left="705"/>
      </w:pPr>
      <w:r>
        <w:t>Di conseguenza si deve effettuare la ricerca di tali immagini su Google Immagini.</w:t>
      </w:r>
    </w:p>
    <w:p w14:paraId="021C9CA0" w14:textId="77777777" w:rsidR="0065136E" w:rsidRDefault="0065136E" w:rsidP="0065136E">
      <w:pPr>
        <w:ind w:left="705"/>
      </w:pPr>
    </w:p>
    <w:p w14:paraId="1EB15F99" w14:textId="77777777" w:rsidR="0065136E" w:rsidRDefault="0065136E" w:rsidP="0065136E">
      <w:pPr>
        <w:ind w:left="705"/>
      </w:pPr>
      <w:r>
        <w:t xml:space="preserve">Per il modello per predizione di like, bisogna recuperare dei post su Instagram per effettuare le operazioni. </w:t>
      </w:r>
    </w:p>
    <w:p w14:paraId="15AD3047" w14:textId="77777777" w:rsidR="0065136E" w:rsidRDefault="0065136E" w:rsidP="0065136E">
      <w:pPr>
        <w:ind w:left="705"/>
      </w:pPr>
      <w:r>
        <w:t>Gli elementi recuperati da ogni post sono:</w:t>
      </w:r>
    </w:p>
    <w:p w14:paraId="3021C70C" w14:textId="77777777" w:rsidR="00676661" w:rsidRPr="00676661" w:rsidRDefault="0065136E" w:rsidP="0065136E">
      <w:pPr>
        <w:ind w:left="705"/>
      </w:pPr>
      <w:r>
        <w:t xml:space="preserve">Nome dell’utente, numero di follower dell’utente, like, descrizione, luogo e data del post. </w:t>
      </w:r>
    </w:p>
    <w:p w14:paraId="1ADDD421" w14:textId="77777777" w:rsidR="00676661" w:rsidRPr="00676661" w:rsidRDefault="00676661" w:rsidP="00676661">
      <w:r>
        <w:tab/>
      </w:r>
    </w:p>
    <w:p w14:paraId="4B1FB561" w14:textId="77777777" w:rsidR="00E378B8" w:rsidRPr="00B754AA" w:rsidRDefault="00E378B8" w:rsidP="00676661">
      <w:pPr>
        <w:pStyle w:val="Titolo4"/>
      </w:pPr>
      <w:r w:rsidRPr="00676661">
        <w:tab/>
      </w:r>
      <w:r w:rsidRPr="00B754AA">
        <w:t xml:space="preserve">Data </w:t>
      </w:r>
      <w:proofErr w:type="spellStart"/>
      <w:r w:rsidRPr="00B754AA">
        <w:t>Preparation</w:t>
      </w:r>
      <w:proofErr w:type="spellEnd"/>
    </w:p>
    <w:p w14:paraId="1A7E1758" w14:textId="77777777" w:rsidR="0065136E" w:rsidRDefault="0065136E" w:rsidP="0065136E">
      <w:r w:rsidRPr="00B754AA">
        <w:tab/>
      </w:r>
      <w:r w:rsidRPr="0065136E">
        <w:t>Seguendo la linea di du</w:t>
      </w:r>
      <w:r>
        <w:t>e tipi di modelli differenti, i dati sono preparati in due modi diversi</w:t>
      </w:r>
    </w:p>
    <w:p w14:paraId="72523AEC" w14:textId="77777777" w:rsidR="0065136E" w:rsidRDefault="0065136E" w:rsidP="0065136E"/>
    <w:p w14:paraId="57AB532A" w14:textId="77777777" w:rsidR="0065136E" w:rsidRDefault="0065136E" w:rsidP="0065136E">
      <w:pPr>
        <w:ind w:left="705"/>
      </w:pPr>
      <w:r>
        <w:t xml:space="preserve">Per i modelli per riconoscimento di elementi all’interno di immagini, è stato effettuato lo </w:t>
      </w:r>
      <w:proofErr w:type="spellStart"/>
      <w:r>
        <w:t>scraping</w:t>
      </w:r>
      <w:proofErr w:type="spellEnd"/>
      <w:r>
        <w:t xml:space="preserve"> di Google Immagini tramite il file scraping_for_dataset.py</w:t>
      </w:r>
    </w:p>
    <w:p w14:paraId="62A24D98" w14:textId="77777777" w:rsidR="0065136E" w:rsidRDefault="0065136E" w:rsidP="0065136E">
      <w:pPr>
        <w:ind w:left="705"/>
      </w:pPr>
      <w:r>
        <w:t>Tale file permette di inserire l’oggetto della ricerca, e verranno prese tutte le immagini (che il programma riesce a prendere non generando eccezioni).</w:t>
      </w:r>
    </w:p>
    <w:p w14:paraId="0787AA2C" w14:textId="77777777" w:rsidR="0065136E" w:rsidRDefault="0065136E" w:rsidP="0065136E">
      <w:pPr>
        <w:ind w:left="705"/>
      </w:pPr>
      <w:r>
        <w:t xml:space="preserve">Ognuna di queste immagini verrà successivamente ridimensionata a 244x244 px, dimensione di immagini con cui si andrà a lavorare con i modelli. </w:t>
      </w:r>
    </w:p>
    <w:p w14:paraId="7A980750" w14:textId="77777777" w:rsidR="0065136E" w:rsidRDefault="0065136E" w:rsidP="0065136E">
      <w:pPr>
        <w:ind w:left="705"/>
      </w:pPr>
      <w:r>
        <w:t>Una volta recuperate tutte le immagini, sono rimosse quelle con estensioni “particolari”, come .</w:t>
      </w:r>
      <w:proofErr w:type="spellStart"/>
      <w:r>
        <w:t>webp</w:t>
      </w:r>
      <w:proofErr w:type="spellEnd"/>
      <w:r>
        <w:t>, .</w:t>
      </w:r>
      <w:proofErr w:type="spellStart"/>
      <w:r>
        <w:t>avif</w:t>
      </w:r>
      <w:proofErr w:type="spellEnd"/>
      <w:r>
        <w:t xml:space="preserve"> e altre.</w:t>
      </w:r>
    </w:p>
    <w:p w14:paraId="355D8425" w14:textId="77777777" w:rsidR="0065136E" w:rsidRDefault="0065136E" w:rsidP="0065136E">
      <w:pPr>
        <w:ind w:left="705"/>
      </w:pPr>
      <w:r>
        <w:t>I formati accettati per far funzionare il modello sono .jpg, .jpeg e .png.</w:t>
      </w:r>
    </w:p>
    <w:p w14:paraId="5FA3517C" w14:textId="77777777" w:rsidR="0065136E" w:rsidRDefault="0065136E" w:rsidP="0065136E">
      <w:pPr>
        <w:ind w:left="705"/>
      </w:pPr>
    </w:p>
    <w:p w14:paraId="7175A4EA" w14:textId="7BD021F5" w:rsidR="003C3D40" w:rsidRPr="000929C4" w:rsidRDefault="0065136E" w:rsidP="00725809">
      <w:pPr>
        <w:pStyle w:val="NormaleWeb"/>
        <w:ind w:left="709"/>
      </w:pPr>
      <w:r>
        <w:t xml:space="preserve">I dati recuperati, per ogni dataset, sono suddivisi in dati di </w:t>
      </w:r>
      <w:proofErr w:type="spellStart"/>
      <w:r>
        <w:t>train</w:t>
      </w:r>
      <w:proofErr w:type="spellEnd"/>
      <w:r>
        <w:t xml:space="preserve"> e test, rispettando una suddivisione in media dell’80-20 %.</w:t>
      </w:r>
      <w:r w:rsidR="000929C4">
        <w:t xml:space="preserve"> </w:t>
      </w:r>
      <w:r w:rsidR="000929C4">
        <w:br/>
        <w:t xml:space="preserve">Per i modelli per la regressione dei like vengono </w:t>
      </w:r>
      <w:proofErr w:type="spellStart"/>
      <w:r w:rsidR="000929C4">
        <w:t>pre</w:t>
      </w:r>
      <w:proofErr w:type="spellEnd"/>
      <w:r w:rsidR="000929C4">
        <w:t>-elaborati</w:t>
      </w:r>
      <w:r w:rsidR="00B04E60">
        <w:t>,</w:t>
      </w:r>
      <w:r w:rsidR="00A5475A">
        <w:t xml:space="preserve"> ovvero</w:t>
      </w:r>
      <w:r w:rsidR="00B04E60">
        <w:t>,</w:t>
      </w:r>
      <w:r w:rsidR="000929C4">
        <w:t xml:space="preserve"> </w:t>
      </w:r>
      <w:r w:rsidR="00A5475A">
        <w:t>sono stati inclusi solo i dati strettamente necessari per addestrare il modello di predizione del numero di "Mi piace". Sono state rimosse informazioni superflue come il nome dell’account e la descrizione completa, mentre sono state mantenute le variabili utili, tra cui il luogo, i "Mi piace", i dettagli sul contenuto del post (numero di parole, emoticon, menzioni, hashtag) e il numero di follower.</w:t>
      </w:r>
      <w:r w:rsidR="00B04E60">
        <w:br/>
      </w:r>
      <w:r w:rsidR="00A5475A">
        <w:t>Questa riduzione permette al dataset di essere più leggero e mirato, e soprattutto permette di rendere i dati pronti per la modellazione.</w:t>
      </w:r>
    </w:p>
    <w:p w14:paraId="4944AC1A" w14:textId="77777777" w:rsidR="00E378B8" w:rsidRPr="00B754AA" w:rsidRDefault="00E378B8" w:rsidP="00676661">
      <w:pPr>
        <w:pStyle w:val="Titolo4"/>
      </w:pPr>
      <w:r w:rsidRPr="0065136E">
        <w:lastRenderedPageBreak/>
        <w:tab/>
      </w:r>
      <w:proofErr w:type="spellStart"/>
      <w:r w:rsidRPr="00B754AA">
        <w:t>Modeling</w:t>
      </w:r>
      <w:proofErr w:type="spellEnd"/>
    </w:p>
    <w:p w14:paraId="6A8B4E77" w14:textId="77777777" w:rsidR="003C3D40" w:rsidRPr="00B754AA" w:rsidRDefault="003C3D40" w:rsidP="003C3D40"/>
    <w:p w14:paraId="7D4E1015" w14:textId="77777777" w:rsidR="003C3D40" w:rsidRDefault="003C3D40" w:rsidP="003C3D40">
      <w:pPr>
        <w:ind w:left="705"/>
      </w:pPr>
      <w:r w:rsidRPr="003C3D40">
        <w:t xml:space="preserve">Per i modelli </w:t>
      </w:r>
      <w:r>
        <w:t>m</w:t>
      </w:r>
      <w:r w:rsidRPr="003C3D40">
        <w:t>irati a</w:t>
      </w:r>
      <w:r>
        <w:t xml:space="preserve">l riconoscimento di elementi in immagini, sono state utilizzati delle reti neurali </w:t>
      </w:r>
      <w:proofErr w:type="spellStart"/>
      <w:r>
        <w:t>convoluzionali</w:t>
      </w:r>
      <w:proofErr w:type="spellEnd"/>
      <w:r>
        <w:t xml:space="preserve"> (CNN) simili tra di loro.</w:t>
      </w:r>
    </w:p>
    <w:p w14:paraId="36CBE233" w14:textId="77777777" w:rsidR="003C3D40" w:rsidRDefault="003C3D40" w:rsidP="003C3D40">
      <w:pPr>
        <w:ind w:left="705"/>
      </w:pPr>
    </w:p>
    <w:p w14:paraId="46B1A002" w14:textId="77777777" w:rsidR="003C3D40" w:rsidRDefault="003C3D40" w:rsidP="003C3D40">
      <w:pPr>
        <w:ind w:left="705"/>
      </w:pPr>
      <w:r>
        <w:t xml:space="preserve">Tutti i dati sono soggetti a trasformazioni di data </w:t>
      </w:r>
      <w:proofErr w:type="spellStart"/>
      <w:r>
        <w:t>augmentation</w:t>
      </w:r>
      <w:proofErr w:type="spellEnd"/>
      <w:r>
        <w:t>, per aumentare le prestazioni dei modelli stessi. Alcuni dei dati di training possiedono un batch size differente in base alla difficoltà del riconoscimento dell’elemento stesso.</w:t>
      </w:r>
    </w:p>
    <w:p w14:paraId="275452A2" w14:textId="77777777" w:rsidR="003C3D40" w:rsidRDefault="003C3D40" w:rsidP="003C3D40">
      <w:pPr>
        <w:ind w:left="705"/>
      </w:pPr>
    </w:p>
    <w:p w14:paraId="68F2C586" w14:textId="77777777" w:rsidR="003C3D40" w:rsidRDefault="003C3D40" w:rsidP="003C3D40">
      <w:pPr>
        <w:ind w:left="705"/>
      </w:pPr>
      <w:r>
        <w:t>I modelli, addestrati su tali dati, lavorano in moda con 10 epoche. I modelli che lavorano con immagini più complesse lavorano anche con 20 epoche.</w:t>
      </w:r>
    </w:p>
    <w:p w14:paraId="44909A1E" w14:textId="77777777" w:rsidR="003C3D40" w:rsidRDefault="003C3D40" w:rsidP="003C3D40">
      <w:pPr>
        <w:ind w:left="705"/>
      </w:pPr>
    </w:p>
    <w:p w14:paraId="024DB47D" w14:textId="0BC8AA1A" w:rsidR="003C3D40" w:rsidRPr="003C3D40" w:rsidRDefault="00B04E60" w:rsidP="003C3D40">
      <w:pPr>
        <w:ind w:left="705"/>
      </w:pPr>
      <w:r>
        <w:t>Per i modelli</w:t>
      </w:r>
      <w:r w:rsidR="00D154C9">
        <w:t xml:space="preserve"> di regressione orientati alla predizione dei like, i dati vengono suddivisi in 80% training set e 20% testing set.</w:t>
      </w:r>
      <w:r w:rsidR="00D154C9">
        <w:br/>
      </w:r>
      <w:r w:rsidR="00D154C9">
        <w:br/>
        <w:t>Per i post che possiedono il numero di follower (dell’utente che ha pubblicato) che supera i 47600 viene utilizzano il modello RandomForestRegression.</w:t>
      </w:r>
      <w:r w:rsidR="00D154C9">
        <w:br/>
        <w:t>Nel caso in cui il numero di follower sia inferiore o uguale a 47600 viene utilizzato GradientBoostingRegression. Questo perché il numero di follower rappresenta l’attributo con più potenza predittiva e porterebbe ad ottenere valori “nulli” quando si ha a che fare con pochissimi follower.</w:t>
      </w:r>
    </w:p>
    <w:p w14:paraId="7A11D92D" w14:textId="77777777" w:rsidR="00E378B8" w:rsidRPr="00B754AA" w:rsidRDefault="00E378B8" w:rsidP="00676661">
      <w:pPr>
        <w:pStyle w:val="Titolo4"/>
      </w:pPr>
      <w:r w:rsidRPr="003C3D40">
        <w:tab/>
      </w:r>
      <w:r w:rsidRPr="00B754AA">
        <w:t>Evaluation</w:t>
      </w:r>
    </w:p>
    <w:p w14:paraId="19C59547" w14:textId="77777777" w:rsidR="003C3D40" w:rsidRPr="00B754AA" w:rsidRDefault="003C3D40" w:rsidP="003C3D40"/>
    <w:p w14:paraId="4BFC8DFF" w14:textId="77777777" w:rsidR="003C3D40" w:rsidRDefault="003C3D40" w:rsidP="003C3D40">
      <w:pPr>
        <w:ind w:left="705"/>
      </w:pPr>
      <w:r w:rsidRPr="003C3D40">
        <w:t>Per ogni modello basato s</w:t>
      </w:r>
      <w:r>
        <w:t xml:space="preserve">u immagini, è presente un file a parte, mirato solo ed esclusivamente </w:t>
      </w:r>
      <w:proofErr w:type="spellStart"/>
      <w:r>
        <w:t>all’evaluation</w:t>
      </w:r>
      <w:proofErr w:type="spellEnd"/>
      <w:r>
        <w:t xml:space="preserve"> del modello.</w:t>
      </w:r>
    </w:p>
    <w:p w14:paraId="32E05B3C" w14:textId="77777777" w:rsidR="003C3D40" w:rsidRDefault="003C3D40" w:rsidP="003C3D40">
      <w:pPr>
        <w:ind w:left="705"/>
      </w:pPr>
      <w:r>
        <w:t xml:space="preserve">Tale valutazione viene effettuata sui dati di testing. All’interno di tale file è presente la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con il proprio </w:t>
      </w:r>
      <w:proofErr w:type="spellStart"/>
      <w:r>
        <w:t>classification</w:t>
      </w:r>
      <w:proofErr w:type="spellEnd"/>
      <w:r>
        <w:t xml:space="preserve"> report. Di sotto sono elencate le accuracy dei modelli:</w:t>
      </w:r>
    </w:p>
    <w:p w14:paraId="6418E057" w14:textId="77777777" w:rsidR="003C3D40" w:rsidRDefault="003C3D40" w:rsidP="003C3D40">
      <w:pPr>
        <w:ind w:left="705"/>
      </w:pPr>
    </w:p>
    <w:p w14:paraId="296357C0" w14:textId="77777777" w:rsidR="003C3D40" w:rsidRDefault="003C3D40" w:rsidP="003C3D40">
      <w:pPr>
        <w:ind w:left="705"/>
      </w:pPr>
      <w:r>
        <w:t>Accuracy dei modelli:</w:t>
      </w:r>
    </w:p>
    <w:p w14:paraId="632A3B09" w14:textId="77777777" w:rsidR="003C3D40" w:rsidRPr="00124D0B" w:rsidRDefault="003C3D40" w:rsidP="003C3D40">
      <w:pPr>
        <w:ind w:left="705"/>
        <w:rPr>
          <w:color w:val="4C94D8"/>
        </w:rPr>
      </w:pPr>
      <w:proofErr w:type="spellStart"/>
      <w:r w:rsidRPr="00124D0B">
        <w:rPr>
          <w:color w:val="4C94D8"/>
        </w:rPr>
        <w:t>Agguimgere</w:t>
      </w:r>
      <w:proofErr w:type="spellEnd"/>
      <w:r w:rsidRPr="00124D0B">
        <w:rPr>
          <w:color w:val="4C94D8"/>
        </w:rPr>
        <w:t xml:space="preserve"> le </w:t>
      </w:r>
      <w:proofErr w:type="spellStart"/>
      <w:r w:rsidRPr="00124D0B">
        <w:rPr>
          <w:color w:val="4C94D8"/>
        </w:rPr>
        <w:t>accuracy</w:t>
      </w:r>
      <w:proofErr w:type="spellEnd"/>
    </w:p>
    <w:p w14:paraId="6627C3C0" w14:textId="77777777" w:rsidR="003C3D40" w:rsidRPr="00124D0B" w:rsidRDefault="003C3D40" w:rsidP="003C3D40">
      <w:pPr>
        <w:ind w:left="705"/>
        <w:rPr>
          <w:color w:val="4C94D8"/>
        </w:rPr>
      </w:pPr>
    </w:p>
    <w:p w14:paraId="0185F131" w14:textId="3B27AACC" w:rsidR="003C3D40" w:rsidRPr="00725809" w:rsidRDefault="00B754AA" w:rsidP="00725809">
      <w:pPr>
        <w:ind w:left="705"/>
        <w:rPr>
          <w:color w:val="FF0000"/>
        </w:rPr>
      </w:pPr>
      <w:r>
        <w:t xml:space="preserve">All’interno di ogni modello, quindi sia nel caso di utilizzo del modello di regressione </w:t>
      </w:r>
      <w:proofErr w:type="spellStart"/>
      <w:r w:rsidRPr="000929C4">
        <w:t>Gradient</w:t>
      </w:r>
      <w:proofErr w:type="spellEnd"/>
      <w:r w:rsidRPr="000929C4">
        <w:t xml:space="preserve"> </w:t>
      </w:r>
      <w:proofErr w:type="spellStart"/>
      <w:r w:rsidRPr="000929C4">
        <w:t>Boosting</w:t>
      </w:r>
      <w:proofErr w:type="spellEnd"/>
      <w:r>
        <w:t xml:space="preserve"> che nel caso di utilizzo d</w:t>
      </w:r>
      <w:r w:rsidR="00F129D5">
        <w:t>el</w:t>
      </w:r>
      <w:r>
        <w:t xml:space="preserve"> </w:t>
      </w:r>
      <w:r w:rsidRPr="00B754AA">
        <w:t>modello</w:t>
      </w:r>
      <w:r>
        <w:t xml:space="preserve"> di regressione</w:t>
      </w:r>
      <w:r w:rsidRPr="00B754AA">
        <w:t xml:space="preserve"> Random </w:t>
      </w:r>
      <w:proofErr w:type="spellStart"/>
      <w:r w:rsidRPr="00B754AA">
        <w:t>Forest</w:t>
      </w:r>
      <w:proofErr w:type="spellEnd"/>
      <w:r>
        <w:t xml:space="preserve"> sono state applicate le seguente misure di valutazione:</w:t>
      </w:r>
      <w:r>
        <w:br/>
      </w:r>
      <w:r>
        <w:br/>
        <w:t xml:space="preserve">- </w:t>
      </w:r>
      <w:r w:rsidRPr="00B754AA">
        <w:t xml:space="preserve">MAE (Mean Absolute </w:t>
      </w:r>
      <w:proofErr w:type="spellStart"/>
      <w:r w:rsidRPr="00B754AA">
        <w:t>Error</w:t>
      </w:r>
      <w:proofErr w:type="spellEnd"/>
      <w:r w:rsidRPr="00B754AA">
        <w:t>)</w:t>
      </w:r>
      <w:r w:rsidR="00B04E60">
        <w:t xml:space="preserve">: </w:t>
      </w:r>
      <w:r>
        <w:br/>
        <w:t>-</w:t>
      </w:r>
      <w:r w:rsidRPr="00B754AA">
        <w:t xml:space="preserve"> RMSE (Root Mean </w:t>
      </w:r>
      <w:proofErr w:type="spellStart"/>
      <w:r w:rsidRPr="00B754AA">
        <w:t>Squared</w:t>
      </w:r>
      <w:proofErr w:type="spellEnd"/>
      <w:r w:rsidRPr="00B754AA">
        <w:t xml:space="preserve"> </w:t>
      </w:r>
      <w:proofErr w:type="spellStart"/>
      <w:r w:rsidRPr="00B754AA">
        <w:t>Error</w:t>
      </w:r>
      <w:proofErr w:type="spellEnd"/>
      <w:r w:rsidRPr="00B754AA">
        <w:t>)</w:t>
      </w:r>
      <w:r w:rsidR="00B04E60">
        <w:t xml:space="preserve">: </w:t>
      </w:r>
    </w:p>
    <w:p w14:paraId="0A82A83D" w14:textId="77777777" w:rsidR="00E378B8" w:rsidRPr="00B754AA" w:rsidRDefault="00E378B8" w:rsidP="00676661">
      <w:pPr>
        <w:pStyle w:val="Titolo4"/>
      </w:pPr>
      <w:r w:rsidRPr="003C3D40">
        <w:tab/>
      </w:r>
      <w:r w:rsidRPr="00B754AA">
        <w:t>Deployment</w:t>
      </w:r>
    </w:p>
    <w:p w14:paraId="517CF1EB" w14:textId="77777777" w:rsidR="003C3D40" w:rsidRDefault="003C3D40" w:rsidP="003C3D40">
      <w:pPr>
        <w:ind w:left="709"/>
      </w:pPr>
      <w:r w:rsidRPr="003C3D40">
        <w:t>Una v</w:t>
      </w:r>
      <w:r>
        <w:t>olta che tutti i modelli sono funzionanti, e assicurateci che l’interfaccia è ben configurata, è possibile utilizzare l’applicazione.</w:t>
      </w:r>
    </w:p>
    <w:p w14:paraId="4159ADD5" w14:textId="77777777" w:rsidR="003C3D40" w:rsidRDefault="003C3D40" w:rsidP="003C3D40">
      <w:pPr>
        <w:ind w:left="709"/>
      </w:pPr>
    </w:p>
    <w:p w14:paraId="286EA44A" w14:textId="77777777" w:rsidR="003C3D40" w:rsidRPr="003C3D40" w:rsidRDefault="003C3D40" w:rsidP="003C3D40">
      <w:pPr>
        <w:ind w:left="709"/>
      </w:pPr>
      <w:r>
        <w:t>Allo startup dell’applicazione vengono caricati tutti i modelli, e le funzioni saranno richiamate solo quando necessario.</w:t>
      </w:r>
    </w:p>
    <w:p w14:paraId="61068887" w14:textId="77777777" w:rsidR="00BE44FE" w:rsidRPr="003C3D40" w:rsidRDefault="00BE44FE" w:rsidP="00971341"/>
    <w:p w14:paraId="52B0814D" w14:textId="77777777" w:rsidR="00BE44FE" w:rsidRPr="003C3D40" w:rsidRDefault="00BE44FE" w:rsidP="00971341"/>
    <w:p w14:paraId="585D5424" w14:textId="77777777" w:rsidR="00BE44FE" w:rsidRPr="003C3D40" w:rsidRDefault="00BE44FE" w:rsidP="00971341"/>
    <w:p w14:paraId="0F71DBDF" w14:textId="77777777" w:rsidR="00BE44FE" w:rsidRPr="003C3D40" w:rsidRDefault="00BE44FE" w:rsidP="00971341"/>
    <w:p w14:paraId="1E0CB7FB" w14:textId="77777777" w:rsidR="00BE44FE" w:rsidRPr="003C3D40" w:rsidRDefault="00BE44FE" w:rsidP="00971341"/>
    <w:p w14:paraId="68FAD3F9" w14:textId="77777777" w:rsidR="00BE44FE" w:rsidRPr="003C3D40" w:rsidRDefault="00BE44FE" w:rsidP="00971341"/>
    <w:p w14:paraId="79A2F5B5" w14:textId="77777777" w:rsidR="00BE44FE" w:rsidRPr="003C3D40" w:rsidRDefault="00BE44FE" w:rsidP="00971341"/>
    <w:p w14:paraId="7BB9236D" w14:textId="77777777" w:rsidR="00BE44FE" w:rsidRPr="003C3D40" w:rsidRDefault="00BE44FE" w:rsidP="00971341"/>
    <w:p w14:paraId="08910469" w14:textId="77777777" w:rsidR="00BE44FE" w:rsidRPr="003C3D40" w:rsidRDefault="00BE44FE" w:rsidP="00971341"/>
    <w:p w14:paraId="3E62F4B4" w14:textId="77777777" w:rsidR="00BE44FE" w:rsidRPr="003C3D40" w:rsidRDefault="00BE44FE" w:rsidP="00971341"/>
    <w:p w14:paraId="75527EF2" w14:textId="77777777" w:rsidR="00BE44FE" w:rsidRPr="003C3D40" w:rsidRDefault="00BE44FE" w:rsidP="00971341"/>
    <w:p w14:paraId="78DCF6C8" w14:textId="77777777" w:rsidR="00BE44FE" w:rsidRPr="003C3D40" w:rsidRDefault="00BE44FE" w:rsidP="00971341"/>
    <w:p w14:paraId="4FF45403" w14:textId="77777777" w:rsidR="00BE44FE" w:rsidRPr="003C3D40" w:rsidRDefault="00BE44FE" w:rsidP="00971341"/>
    <w:p w14:paraId="6B47CC95" w14:textId="77777777" w:rsidR="00BE44FE" w:rsidRPr="003C3D40" w:rsidRDefault="00BE44FE" w:rsidP="00971341"/>
    <w:p w14:paraId="3C8053A2" w14:textId="77777777" w:rsidR="00BE44FE" w:rsidRPr="003C3D40" w:rsidRDefault="00BE44FE" w:rsidP="00971341"/>
    <w:p w14:paraId="22155016" w14:textId="77777777" w:rsidR="00BE44FE" w:rsidRPr="003C3D40" w:rsidRDefault="00BE44FE" w:rsidP="00971341"/>
    <w:p w14:paraId="26AE147D" w14:textId="77777777" w:rsidR="00BE44FE" w:rsidRPr="003C3D40" w:rsidRDefault="00BE44FE" w:rsidP="00971341"/>
    <w:p w14:paraId="7F54D799" w14:textId="77777777" w:rsidR="00BE44FE" w:rsidRPr="003C3D40" w:rsidRDefault="00BE44FE" w:rsidP="00971341"/>
    <w:p w14:paraId="74E000C4" w14:textId="77777777" w:rsidR="00BE44FE" w:rsidRPr="003C3D40" w:rsidRDefault="00BE44FE" w:rsidP="00971341"/>
    <w:p w14:paraId="508A4687" w14:textId="77777777" w:rsidR="00BE44FE" w:rsidRPr="003C3D40" w:rsidRDefault="00BE44FE" w:rsidP="00971341"/>
    <w:p w14:paraId="63C09576" w14:textId="77777777" w:rsidR="00BE44FE" w:rsidRPr="003C3D40" w:rsidRDefault="00BE44FE" w:rsidP="00971341"/>
    <w:p w14:paraId="6E32C9B3" w14:textId="77777777" w:rsidR="00BE44FE" w:rsidRPr="003C3D40" w:rsidRDefault="00BE44FE" w:rsidP="00971341"/>
    <w:p w14:paraId="2D70BF34" w14:textId="77777777" w:rsidR="00BE44FE" w:rsidRPr="003C3D40" w:rsidRDefault="00BE44FE" w:rsidP="00971341"/>
    <w:p w14:paraId="59640C60" w14:textId="77777777" w:rsidR="00BE44FE" w:rsidRPr="003C3D40" w:rsidRDefault="00BE44FE" w:rsidP="00971341"/>
    <w:p w14:paraId="6E3B9A96" w14:textId="77777777" w:rsidR="00BE44FE" w:rsidRPr="003C3D40" w:rsidRDefault="00BE44FE" w:rsidP="00971341"/>
    <w:p w14:paraId="15C08D8E" w14:textId="544F2E2B" w:rsidR="00BE44FE" w:rsidRPr="00B754AA" w:rsidRDefault="00BE44FE" w:rsidP="00971341"/>
    <w:sectPr w:rsidR="00BE44FE" w:rsidRPr="00B754AA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7FEFD" w14:textId="77777777" w:rsidR="00F75DF7" w:rsidRDefault="00F75DF7">
      <w:r>
        <w:separator/>
      </w:r>
    </w:p>
  </w:endnote>
  <w:endnote w:type="continuationSeparator" w:id="0">
    <w:p w14:paraId="6E649C38" w14:textId="77777777" w:rsidR="00F75DF7" w:rsidRDefault="00F75D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B35E0" w14:textId="77777777" w:rsidR="008B36D5" w:rsidRDefault="008B36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61CB8" w14:textId="77777777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36554" w14:textId="77777777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37D71B" w14:textId="77777777" w:rsidR="00F75DF7" w:rsidRDefault="00F75DF7">
      <w:r>
        <w:separator/>
      </w:r>
    </w:p>
  </w:footnote>
  <w:footnote w:type="continuationSeparator" w:id="0">
    <w:p w14:paraId="6EA6F95D" w14:textId="77777777" w:rsidR="00F75DF7" w:rsidRDefault="00F75D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85134" w14:textId="77777777" w:rsidR="008B36D5" w:rsidRDefault="008B36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C7BB3" w14:textId="77777777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D4186" w14:textId="77777777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320.25pt;height:249.75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15D013D4"/>
    <w:multiLevelType w:val="hybridMultilevel"/>
    <w:tmpl w:val="14E876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A3871"/>
    <w:multiLevelType w:val="hybridMultilevel"/>
    <w:tmpl w:val="0D1E803A"/>
    <w:lvl w:ilvl="0" w:tplc="63C4DACA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E62D19"/>
    <w:multiLevelType w:val="hybridMultilevel"/>
    <w:tmpl w:val="862601B6"/>
    <w:lvl w:ilvl="0" w:tplc="0BE46426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162F9"/>
    <w:multiLevelType w:val="hybridMultilevel"/>
    <w:tmpl w:val="29D8BF02"/>
    <w:lvl w:ilvl="0" w:tplc="9C88B166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6C6D6472"/>
    <w:multiLevelType w:val="hybridMultilevel"/>
    <w:tmpl w:val="4CFE1F90"/>
    <w:lvl w:ilvl="0" w:tplc="73587776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D4517"/>
    <w:multiLevelType w:val="hybridMultilevel"/>
    <w:tmpl w:val="29BC6538"/>
    <w:lvl w:ilvl="0" w:tplc="5B68FF06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3372911">
    <w:abstractNumId w:val="0"/>
  </w:num>
  <w:num w:numId="2" w16cid:durableId="1852910617">
    <w:abstractNumId w:val="1"/>
  </w:num>
  <w:num w:numId="3" w16cid:durableId="1937244281">
    <w:abstractNumId w:val="2"/>
  </w:num>
  <w:num w:numId="4" w16cid:durableId="1551914509">
    <w:abstractNumId w:val="3"/>
  </w:num>
  <w:num w:numId="5" w16cid:durableId="1706519479">
    <w:abstractNumId w:val="4"/>
  </w:num>
  <w:num w:numId="6" w16cid:durableId="280722043">
    <w:abstractNumId w:val="9"/>
  </w:num>
  <w:num w:numId="7" w16cid:durableId="120809428">
    <w:abstractNumId w:val="11"/>
  </w:num>
  <w:num w:numId="8" w16cid:durableId="252593628">
    <w:abstractNumId w:val="7"/>
  </w:num>
  <w:num w:numId="9" w16cid:durableId="1508984430">
    <w:abstractNumId w:val="7"/>
  </w:num>
  <w:num w:numId="10" w16cid:durableId="457187643">
    <w:abstractNumId w:val="5"/>
  </w:num>
  <w:num w:numId="11" w16cid:durableId="179784246">
    <w:abstractNumId w:val="13"/>
  </w:num>
  <w:num w:numId="12" w16cid:durableId="735586203">
    <w:abstractNumId w:val="8"/>
  </w:num>
  <w:num w:numId="13" w16cid:durableId="475072919">
    <w:abstractNumId w:val="12"/>
  </w:num>
  <w:num w:numId="14" w16cid:durableId="105008244">
    <w:abstractNumId w:val="6"/>
  </w:num>
  <w:num w:numId="15" w16cid:durableId="12015483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14EC5"/>
    <w:rsid w:val="00064DF2"/>
    <w:rsid w:val="000929C4"/>
    <w:rsid w:val="00093D9B"/>
    <w:rsid w:val="000A5632"/>
    <w:rsid w:val="000D2800"/>
    <w:rsid w:val="00104F00"/>
    <w:rsid w:val="00124D0B"/>
    <w:rsid w:val="0015289F"/>
    <w:rsid w:val="001765AE"/>
    <w:rsid w:val="00182D28"/>
    <w:rsid w:val="001B45AB"/>
    <w:rsid w:val="001B500F"/>
    <w:rsid w:val="001B6CE4"/>
    <w:rsid w:val="002713D8"/>
    <w:rsid w:val="003051FB"/>
    <w:rsid w:val="003227DA"/>
    <w:rsid w:val="00381AEB"/>
    <w:rsid w:val="003A710D"/>
    <w:rsid w:val="003C3D40"/>
    <w:rsid w:val="003E00FB"/>
    <w:rsid w:val="004646F8"/>
    <w:rsid w:val="0047228A"/>
    <w:rsid w:val="004D1EA6"/>
    <w:rsid w:val="00523587"/>
    <w:rsid w:val="0057071C"/>
    <w:rsid w:val="0058608A"/>
    <w:rsid w:val="005F48DB"/>
    <w:rsid w:val="005F4FB1"/>
    <w:rsid w:val="00624730"/>
    <w:rsid w:val="00627E2F"/>
    <w:rsid w:val="006353D2"/>
    <w:rsid w:val="0065136E"/>
    <w:rsid w:val="00665C9A"/>
    <w:rsid w:val="00676661"/>
    <w:rsid w:val="00725809"/>
    <w:rsid w:val="007517A9"/>
    <w:rsid w:val="007543BB"/>
    <w:rsid w:val="00787770"/>
    <w:rsid w:val="00791099"/>
    <w:rsid w:val="007C585C"/>
    <w:rsid w:val="008512EF"/>
    <w:rsid w:val="008B2768"/>
    <w:rsid w:val="008B36D5"/>
    <w:rsid w:val="00924326"/>
    <w:rsid w:val="00971341"/>
    <w:rsid w:val="0097372E"/>
    <w:rsid w:val="009D267C"/>
    <w:rsid w:val="009D6626"/>
    <w:rsid w:val="00A178AA"/>
    <w:rsid w:val="00A36423"/>
    <w:rsid w:val="00A5475A"/>
    <w:rsid w:val="00B04E60"/>
    <w:rsid w:val="00B51734"/>
    <w:rsid w:val="00B754AA"/>
    <w:rsid w:val="00B93C9B"/>
    <w:rsid w:val="00BE44FE"/>
    <w:rsid w:val="00C108E9"/>
    <w:rsid w:val="00C568F1"/>
    <w:rsid w:val="00C76EC3"/>
    <w:rsid w:val="00CB010C"/>
    <w:rsid w:val="00CB0252"/>
    <w:rsid w:val="00D06805"/>
    <w:rsid w:val="00D1464E"/>
    <w:rsid w:val="00D154C9"/>
    <w:rsid w:val="00D15F88"/>
    <w:rsid w:val="00D64921"/>
    <w:rsid w:val="00DA168C"/>
    <w:rsid w:val="00DA4139"/>
    <w:rsid w:val="00DD7221"/>
    <w:rsid w:val="00E378B8"/>
    <w:rsid w:val="00E80B16"/>
    <w:rsid w:val="00EE0F9D"/>
    <w:rsid w:val="00EE236D"/>
    <w:rsid w:val="00EF338D"/>
    <w:rsid w:val="00F129D5"/>
    <w:rsid w:val="00F1414A"/>
    <w:rsid w:val="00F75DF7"/>
    <w:rsid w:val="00F91BED"/>
    <w:rsid w:val="00F9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8E68F6"/>
  <w14:defaultImageDpi w14:val="300"/>
  <w15:chartTrackingRefBased/>
  <w15:docId w15:val="{5E8F0539-521A-4FB5-957A-A8244E552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71341"/>
    <w:pPr>
      <w:keepNext/>
      <w:spacing w:before="240" w:after="60"/>
      <w:outlineLvl w:val="0"/>
    </w:pPr>
    <w:rPr>
      <w:rFonts w:ascii="Aptos Display" w:eastAsia="Times New Roman" w:hAnsi="Aptos Display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76661"/>
    <w:pPr>
      <w:keepNext/>
      <w:spacing w:before="240" w:after="60"/>
      <w:outlineLvl w:val="3"/>
    </w:pPr>
    <w:rPr>
      <w:rFonts w:ascii="Aptos" w:eastAsia="Times New Roman" w:hAnsi="Aptos"/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Titolo1Carattere">
    <w:name w:val="Titolo 1 Carattere"/>
    <w:link w:val="Titolo1"/>
    <w:uiPriority w:val="9"/>
    <w:rsid w:val="00971341"/>
    <w:rPr>
      <w:rFonts w:ascii="Aptos Display" w:eastAsia="Times New Roman" w:hAnsi="Aptos Display" w:cs="Times New Roman"/>
      <w:b/>
      <w:bCs/>
      <w:kern w:val="32"/>
      <w:sz w:val="32"/>
      <w:szCs w:val="32"/>
    </w:rPr>
  </w:style>
  <w:style w:type="character" w:styleId="Collegamentoipertestuale">
    <w:name w:val="Hyperlink"/>
    <w:uiPriority w:val="99"/>
    <w:unhideWhenUsed/>
    <w:rsid w:val="00182D28"/>
    <w:rPr>
      <w:color w:val="467886"/>
      <w:u w:val="single"/>
    </w:rPr>
  </w:style>
  <w:style w:type="character" w:styleId="Menzionenonrisolta">
    <w:name w:val="Unresolved Mention"/>
    <w:uiPriority w:val="99"/>
    <w:semiHidden/>
    <w:unhideWhenUsed/>
    <w:rsid w:val="00182D28"/>
    <w:rPr>
      <w:color w:val="605E5C"/>
      <w:shd w:val="clear" w:color="auto" w:fill="E1DFDD"/>
    </w:rPr>
  </w:style>
  <w:style w:type="character" w:customStyle="1" w:styleId="Titolo4Carattere">
    <w:name w:val="Titolo 4 Carattere"/>
    <w:link w:val="Titolo4"/>
    <w:uiPriority w:val="9"/>
    <w:rsid w:val="00676661"/>
    <w:rPr>
      <w:rFonts w:ascii="Aptos" w:eastAsia="Times New Roman" w:hAnsi="Aptos" w:cs="Times New Roman"/>
      <w:b/>
      <w:bCs/>
      <w:kern w:val="1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014EC5"/>
    <w:pPr>
      <w:widowControl/>
      <w:suppressAutoHyphens w:val="0"/>
      <w:spacing w:after="160" w:line="259" w:lineRule="auto"/>
      <w:ind w:left="720"/>
      <w:contextualSpacing/>
    </w:pPr>
    <w:rPr>
      <w:rFonts w:ascii="Aptos" w:eastAsia="Aptos" w:hAnsi="Aptos"/>
      <w:kern w:val="2"/>
      <w:sz w:val="22"/>
      <w:szCs w:val="22"/>
      <w:lang w:eastAsia="en-US"/>
    </w:rPr>
  </w:style>
  <w:style w:type="paragraph" w:styleId="NormaleWeb">
    <w:name w:val="Normal (Web)"/>
    <w:basedOn w:val="Normale"/>
    <w:uiPriority w:val="99"/>
    <w:unhideWhenUsed/>
    <w:rsid w:val="0097372E"/>
    <w:pPr>
      <w:widowControl/>
      <w:suppressAutoHyphens w:val="0"/>
      <w:spacing w:before="100" w:beforeAutospacing="1" w:after="100" w:afterAutospacing="1"/>
    </w:pPr>
    <w:rPr>
      <w:rFonts w:eastAsia="Times New Roman"/>
      <w:kern w:val="0"/>
    </w:rPr>
  </w:style>
  <w:style w:type="character" w:styleId="Enfasigrassetto">
    <w:name w:val="Strong"/>
    <w:uiPriority w:val="22"/>
    <w:qFormat/>
    <w:rsid w:val="0097372E"/>
    <w:rPr>
      <w:b/>
      <w:bCs/>
    </w:rPr>
  </w:style>
  <w:style w:type="paragraph" w:styleId="Titolosommario">
    <w:name w:val="TOC Heading"/>
    <w:basedOn w:val="Titolo1"/>
    <w:next w:val="Normale"/>
    <w:uiPriority w:val="39"/>
    <w:unhideWhenUsed/>
    <w:qFormat/>
    <w:rsid w:val="00D154C9"/>
    <w:pPr>
      <w:keepLines/>
      <w:widowControl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kaggle.com/datasets/constantinwerner/human-detection-datas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nbcbayarea.com/news/local/bay-area-proud/193-countries-san-jose-2nd-grade-teacher-becomes-rare-traveler-to-visit-every-country-in-the-world/3521511/" TargetMode="Externa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49815-1CAB-4619-B7E3-3E16B9480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3622</Words>
  <Characters>20652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24226</CharactersWithSpaces>
  <SharedDoc>false</SharedDoc>
  <HLinks>
    <vt:vector size="12" baseType="variant">
      <vt:variant>
        <vt:i4>720899</vt:i4>
      </vt:variant>
      <vt:variant>
        <vt:i4>3</vt:i4>
      </vt:variant>
      <vt:variant>
        <vt:i4>0</vt:i4>
      </vt:variant>
      <vt:variant>
        <vt:i4>5</vt:i4>
      </vt:variant>
      <vt:variant>
        <vt:lpwstr>https://www.kaggle.com/datasets/constantinwerner/human-detection-dataset</vt:lpwstr>
      </vt:variant>
      <vt:variant>
        <vt:lpwstr/>
      </vt:variant>
      <vt:variant>
        <vt:i4>6160449</vt:i4>
      </vt:variant>
      <vt:variant>
        <vt:i4>0</vt:i4>
      </vt:variant>
      <vt:variant>
        <vt:i4>0</vt:i4>
      </vt:variant>
      <vt:variant>
        <vt:i4>5</vt:i4>
      </vt:variant>
      <vt:variant>
        <vt:lpwstr>https://www.nbcbayarea.com/news/local/bay-area-proud/193-countries-san-jose-2nd-grade-teacher-becomes-rare-traveler-to-visit-every-country-in-the-world/3521511/</vt:lpwstr>
      </vt:variant>
      <vt:variant>
        <vt:lpwstr>:~:text=Although%20there%20is%20no%20official,have%20gone%20into%20outer%20space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Francesco Mascolo</cp:lastModifiedBy>
  <cp:revision>3</cp:revision>
  <cp:lastPrinted>1899-12-31T23:00:00Z</cp:lastPrinted>
  <dcterms:created xsi:type="dcterms:W3CDTF">2025-01-10T23:31:00Z</dcterms:created>
  <dcterms:modified xsi:type="dcterms:W3CDTF">2025-01-12T01:10:00Z</dcterms:modified>
</cp:coreProperties>
</file>